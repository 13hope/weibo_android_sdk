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EC6A28">
        <w:rPr>
          <w:rFonts w:ascii="微软雅黑" w:eastAsia="微软雅黑" w:hAnsi="微软雅黑" w:hint="eastAsia"/>
          <w:sz w:val="24"/>
          <w:szCs w:val="24"/>
        </w:rPr>
        <w:t>1</w:t>
      </w:r>
    </w:p>
    <w:p w:rsidR="00CB62FC" w:rsidRDefault="00CB62FC">
      <w:pPr>
        <w:rPr>
          <w:rFonts w:ascii="微软雅黑" w:eastAsia="微软雅黑" w:hAnsi="微软雅黑"/>
        </w:rPr>
      </w:pP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proofErr w:type="gramStart"/>
            <w:r>
              <w:rPr>
                <w:rFonts w:ascii="微软雅黑" w:eastAsia="微软雅黑" w:hAnsi="微软雅黑" w:hint="eastAsia"/>
              </w:rPr>
              <w:t>分享微博</w:t>
            </w:r>
            <w:proofErr w:type="gramEnd"/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proofErr w:type="spellStart"/>
            <w:r>
              <w:rPr>
                <w:rFonts w:ascii="微软雅黑" w:eastAsia="微软雅黑" w:hAnsi="微软雅黑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</w:t>
            </w:r>
            <w:proofErr w:type="gramStart"/>
            <w:r>
              <w:rPr>
                <w:rFonts w:ascii="微软雅黑" w:eastAsia="微软雅黑" w:hAnsi="微软雅黑" w:hint="eastAsia"/>
              </w:rPr>
              <w:t>微博信息流</w:t>
            </w:r>
            <w:proofErr w:type="gramEnd"/>
            <w:r>
              <w:rPr>
                <w:rFonts w:ascii="微软雅黑" w:eastAsia="微软雅黑" w:hAnsi="微软雅黑" w:hint="eastAsia"/>
              </w:rPr>
              <w:t>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proofErr w:type="gramStart"/>
            <w:r>
              <w:rPr>
                <w:rFonts w:ascii="微软雅黑" w:eastAsia="微软雅黑" w:hAnsi="微软雅黑" w:hint="eastAsia"/>
              </w:rPr>
              <w:t>微博</w:t>
            </w:r>
            <w:r w:rsidR="000361FF">
              <w:rPr>
                <w:rFonts w:ascii="微软雅黑" w:eastAsia="微软雅黑" w:hAnsi="微软雅黑" w:hint="eastAsia"/>
              </w:rPr>
              <w:t>支付</w:t>
            </w:r>
            <w:proofErr w:type="gramEnd"/>
            <w:r w:rsidR="000361FF">
              <w:rPr>
                <w:rFonts w:ascii="微软雅黑" w:eastAsia="微软雅黑" w:hAnsi="微软雅黑" w:hint="eastAsia"/>
              </w:rPr>
              <w:t>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0" w:name="_Toc421635981"/>
      <w:bookmarkStart w:id="1" w:name="_Toc421636071"/>
      <w:bookmarkStart w:id="2" w:name="_Toc423967110"/>
      <w:r>
        <w:rPr>
          <w:rFonts w:ascii="微软雅黑" w:eastAsia="微软雅黑" w:hAnsi="微软雅黑"/>
          <w:lang w:val="zh-CN"/>
        </w:rPr>
        <w:lastRenderedPageBreak/>
        <w:t>目录</w:t>
      </w:r>
      <w:bookmarkEnd w:id="0"/>
      <w:bookmarkEnd w:id="1"/>
      <w:bookmarkEnd w:id="2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872580670"/>
        <w:docPartObj>
          <w:docPartGallery w:val="Table of Contents"/>
          <w:docPartUnique/>
        </w:docPartObj>
      </w:sdtPr>
      <w:sdtContent>
        <w:p w:rsidR="00DD1945" w:rsidRDefault="00DD1945">
          <w:pPr>
            <w:pStyle w:val="TOC"/>
          </w:pPr>
          <w:r>
            <w:rPr>
              <w:lang w:val="zh-CN"/>
            </w:rPr>
            <w:t>目录</w:t>
          </w:r>
        </w:p>
        <w:p w:rsidR="00D652AD" w:rsidRDefault="00DD1945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967110" w:history="1"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1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2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3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4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5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6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7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8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9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0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1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2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3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4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5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6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7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8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9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0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1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2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3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4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5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6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 w:rsidP="00A9693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7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8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9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0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1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2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3" w:history="1">
            <w:r w:rsidRPr="00907696">
              <w:rPr>
                <w:rStyle w:val="a3"/>
                <w:noProof/>
              </w:rPr>
              <w:t xml:space="preserve">9. </w:t>
            </w:r>
            <w:r w:rsidRPr="00907696">
              <w:rPr>
                <w:rStyle w:val="a3"/>
                <w:rFonts w:hint="eastAsia"/>
                <w:noProof/>
              </w:rPr>
              <w:t>支付组件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4" w:history="1">
            <w:r w:rsidRPr="00907696">
              <w:rPr>
                <w:rStyle w:val="a3"/>
                <w:rFonts w:ascii="微软雅黑"/>
                <w:noProof/>
              </w:rPr>
              <w:t>9.1</w:t>
            </w:r>
            <w:r w:rsidRPr="00907696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5" w:history="1">
            <w:r w:rsidRPr="00907696">
              <w:rPr>
                <w:rStyle w:val="a3"/>
                <w:rFonts w:ascii="微软雅黑"/>
                <w:noProof/>
              </w:rPr>
              <w:t>9.2</w:t>
            </w:r>
            <w:r w:rsidRPr="00907696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6" w:history="1">
            <w:r w:rsidRPr="00907696">
              <w:rPr>
                <w:rStyle w:val="a3"/>
                <w:rFonts w:ascii="微软雅黑"/>
                <w:noProof/>
              </w:rPr>
              <w:t>9.3</w:t>
            </w:r>
            <w:r w:rsidRPr="00907696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7" w:history="1">
            <w:r w:rsidRPr="00907696">
              <w:rPr>
                <w:rStyle w:val="a3"/>
                <w:rFonts w:ascii="微软雅黑"/>
                <w:noProof/>
              </w:rPr>
              <w:t>9.4</w:t>
            </w:r>
            <w:r w:rsidRPr="00907696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8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9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0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Pr="00907696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1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2" w:history="1">
            <w:r w:rsidRPr="00907696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Pr="00907696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52AD" w:rsidRDefault="00D652AD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3" w:history="1">
            <w:r w:rsidRPr="00907696">
              <w:rPr>
                <w:rStyle w:val="a3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907696">
              <w:rPr>
                <w:rStyle w:val="a3"/>
                <w:rFonts w:hint="eastAsia"/>
                <w:noProof/>
              </w:rPr>
              <w:t>第三方</w:t>
            </w:r>
            <w:r w:rsidRPr="00907696">
              <w:rPr>
                <w:rStyle w:val="a3"/>
                <w:noProof/>
              </w:rPr>
              <w:t xml:space="preserve">App </w:t>
            </w:r>
            <w:r w:rsidRPr="00907696">
              <w:rPr>
                <w:rStyle w:val="a3"/>
                <w:rFonts w:hint="eastAsia"/>
                <w:noProof/>
              </w:rPr>
              <w:t>微博下载合作接口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_Toc423967153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945" w:rsidRDefault="00DD1945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" w:name="_Toc382226143"/>
      <w:bookmarkStart w:id="4" w:name="_Toc421635982"/>
      <w:bookmarkStart w:id="5" w:name="_Toc421636072"/>
      <w:bookmarkStart w:id="6" w:name="_Toc423967111"/>
      <w:r>
        <w:rPr>
          <w:rFonts w:ascii="微软雅黑" w:eastAsia="微软雅黑" w:hAnsi="微软雅黑" w:hint="eastAsia"/>
        </w:rPr>
        <w:lastRenderedPageBreak/>
        <w:t>概述及名词解释</w:t>
      </w:r>
      <w:bookmarkEnd w:id="3"/>
      <w:bookmarkEnd w:id="4"/>
      <w:bookmarkEnd w:id="5"/>
      <w:bookmarkEnd w:id="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" w:name="_Toc382226144"/>
      <w:bookmarkStart w:id="8" w:name="_Toc421635983"/>
      <w:bookmarkStart w:id="9" w:name="_Toc421636073"/>
      <w:bookmarkStart w:id="10" w:name="_Toc423967112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7"/>
      <w:bookmarkEnd w:id="8"/>
      <w:bookmarkEnd w:id="9"/>
      <w:bookmarkEnd w:id="1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无需了解复杂的验证机制即可进行授权登录操作，</w:t>
      </w:r>
      <w:r>
        <w:rPr>
          <w:rFonts w:ascii="微软雅黑" w:eastAsia="微软雅黑" w:hAnsi="微软雅黑"/>
        </w:rPr>
        <w:t>并</w:t>
      </w:r>
      <w:proofErr w:type="gramStart"/>
      <w:r>
        <w:rPr>
          <w:rFonts w:ascii="微软雅黑" w:eastAsia="微软雅黑" w:hAnsi="微软雅黑" w:hint="eastAsia"/>
        </w:rPr>
        <w:t>提供微博分享</w:t>
      </w:r>
      <w:proofErr w:type="gramEnd"/>
      <w:r>
        <w:rPr>
          <w:rFonts w:ascii="微软雅黑" w:eastAsia="微软雅黑" w:hAnsi="微软雅黑" w:hint="eastAsia"/>
        </w:rPr>
        <w:t>功能，第三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 w:hint="eastAsia"/>
        </w:rPr>
        <w:t>可直接</w:t>
      </w: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Android SDK的三种授权方式，各种分享、获取用户信息等常用接口，并给出简单的示例分析，帮助第三方开发</w:t>
      </w:r>
      <w:proofErr w:type="gramStart"/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快速</w:t>
      </w:r>
      <w:proofErr w:type="gramEnd"/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353957687"/>
      <w:bookmarkStart w:id="12" w:name="_Toc382226145"/>
      <w:bookmarkStart w:id="13" w:name="_Toc421635984"/>
      <w:bookmarkStart w:id="14" w:name="_Toc421636074"/>
      <w:bookmarkStart w:id="15" w:name="_Toc423967113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1"/>
      <w:bookmarkEnd w:id="12"/>
      <w:bookmarkEnd w:id="13"/>
      <w:bookmarkEnd w:id="14"/>
      <w:bookmarkEnd w:id="15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分配给每个第三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方应用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r w:rsidR="00BB1974">
              <w:fldChar w:fldCharType="begin"/>
            </w:r>
            <w:r w:rsidR="00BB1974">
              <w:instrText xml:space="preserve"> HYPERLINK "https://api.weibo.com/oauth2/default.html" </w:instrText>
            </w:r>
            <w:r w:rsidR="00BB1974">
              <w:fldChar w:fldCharType="separate"/>
            </w:r>
            <w:r>
              <w:rPr>
                <w:rStyle w:val="a3"/>
                <w:rFonts w:ascii="微软雅黑" w:eastAsia="微软雅黑" w:hAnsi="微软雅黑" w:hint="eastAsia"/>
                <w:sz w:val="18"/>
                <w:szCs w:val="18"/>
              </w:rPr>
              <w:t>https://api.weibo.com/oauth2/default.html</w:t>
            </w:r>
            <w:r w:rsidR="00BB1974">
              <w:rPr>
                <w:rStyle w:val="a3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微博核心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  <w:proofErr w:type="spellEnd"/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用于微博</w:t>
            </w:r>
            <w:proofErr w:type="spellStart"/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OpenAPI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WebView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唤起微博客户端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6" w:name="_Toc353957688"/>
      <w:bookmarkStart w:id="17" w:name="_Toc382226146"/>
      <w:bookmarkStart w:id="18" w:name="_Toc421635985"/>
      <w:bookmarkStart w:id="19" w:name="_Toc421636075"/>
      <w:bookmarkStart w:id="20" w:name="_Toc423967114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6"/>
      <w:bookmarkEnd w:id="17"/>
      <w:bookmarkEnd w:id="18"/>
      <w:bookmarkEnd w:id="19"/>
      <w:bookmarkEnd w:id="20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382226147"/>
      <w:bookmarkStart w:id="22" w:name="_Toc421635986"/>
      <w:bookmarkStart w:id="23" w:name="_Toc421636076"/>
      <w:bookmarkStart w:id="24" w:name="_Toc423967115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1"/>
      <w:bookmarkEnd w:id="22"/>
      <w:bookmarkEnd w:id="23"/>
      <w:bookmarkEnd w:id="2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</w:t>
      </w:r>
      <w:proofErr w:type="gramStart"/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SSO+Web</w:t>
      </w:r>
      <w:proofErr w:type="spellEnd"/>
      <w:r>
        <w:rPr>
          <w:rFonts w:ascii="微软雅黑" w:eastAsia="微软雅黑" w:hAnsi="微软雅黑"/>
        </w:rPr>
        <w:t xml:space="preserve">  </w:t>
      </w:r>
      <w:r>
        <w:rPr>
          <w:rFonts w:ascii="微软雅黑" w:eastAsia="微软雅黑" w:hAnsi="微软雅黑" w:hint="eastAsia"/>
        </w:rPr>
        <w:t>授权： 如果手机</w:t>
      </w:r>
      <w:proofErr w:type="gramStart"/>
      <w:r>
        <w:rPr>
          <w:rFonts w:ascii="微软雅黑" w:eastAsia="微软雅黑" w:hAnsi="微软雅黑" w:hint="eastAsia"/>
        </w:rPr>
        <w:t>端安</w:t>
      </w:r>
      <w:proofErr w:type="gramEnd"/>
      <w:r>
        <w:rPr>
          <w:rFonts w:ascii="微软雅黑" w:eastAsia="微软雅黑" w:hAnsi="微软雅黑" w:hint="eastAsia"/>
        </w:rPr>
        <w:t>装了新</w:t>
      </w:r>
      <w:proofErr w:type="gramStart"/>
      <w:r>
        <w:rPr>
          <w:rFonts w:ascii="微软雅黑" w:eastAsia="微软雅黑" w:hAnsi="微软雅黑" w:hint="eastAsia"/>
        </w:rPr>
        <w:t>浪微博</w:t>
      </w:r>
      <w:proofErr w:type="gramEnd"/>
      <w:r>
        <w:rPr>
          <w:rFonts w:ascii="微软雅黑" w:eastAsia="微软雅黑" w:hAnsi="微软雅黑" w:hint="eastAsia"/>
        </w:rPr>
        <w:t>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5" w:name="_Toc382226148"/>
      <w:bookmarkStart w:id="26" w:name="_Toc421635987"/>
      <w:bookmarkStart w:id="27" w:name="_Toc421636077"/>
      <w:bookmarkStart w:id="28" w:name="_Toc423967116"/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微博分享</w:t>
      </w:r>
      <w:bookmarkEnd w:id="25"/>
      <w:bookmarkEnd w:id="26"/>
      <w:bookmarkEnd w:id="27"/>
      <w:bookmarkEnd w:id="28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</w:t>
      </w:r>
      <w:proofErr w:type="gramEnd"/>
      <w:r>
        <w:rPr>
          <w:rFonts w:ascii="微软雅黑" w:eastAsia="微软雅黑" w:hAnsi="微软雅黑" w:hint="eastAsia"/>
        </w:rPr>
        <w:t>SDK</w:t>
      </w:r>
      <w:r>
        <w:rPr>
          <w:rFonts w:ascii="微软雅黑" w:eastAsia="微软雅黑" w:hAnsi="微软雅黑"/>
        </w:rPr>
        <w:t>，第三</w:t>
      </w:r>
      <w:proofErr w:type="gramStart"/>
      <w:r>
        <w:rPr>
          <w:rFonts w:ascii="微软雅黑" w:eastAsia="微软雅黑" w:hAnsi="微软雅黑"/>
        </w:rPr>
        <w:t>方应用</w:t>
      </w:r>
      <w:proofErr w:type="gramEnd"/>
      <w:r>
        <w:rPr>
          <w:rFonts w:ascii="微软雅黑" w:eastAsia="微软雅黑" w:hAnsi="微软雅黑"/>
        </w:rPr>
        <w:t>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有微博客户端</w:t>
      </w:r>
      <w:proofErr w:type="gramEnd"/>
      <w:r>
        <w:rPr>
          <w:rFonts w:ascii="微软雅黑" w:eastAsia="微软雅黑" w:hAnsi="微软雅黑" w:hint="eastAsia"/>
        </w:rPr>
        <w:t>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</w:t>
      </w:r>
      <w:proofErr w:type="gramStart"/>
      <w:r>
        <w:rPr>
          <w:rFonts w:ascii="微软雅黑" w:eastAsia="微软雅黑" w:hAnsi="微软雅黑" w:hint="eastAsia"/>
        </w:rPr>
        <w:t>方应用唤起微博</w:t>
      </w:r>
      <w:proofErr w:type="gramEnd"/>
      <w:r>
        <w:rPr>
          <w:rFonts w:ascii="微软雅黑" w:eastAsia="微软雅黑" w:hAnsi="微软雅黑" w:hint="eastAsia"/>
        </w:rPr>
        <w:t>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r w:rsidR="00BB1974">
        <w:fldChar w:fldCharType="begin"/>
      </w:r>
      <w:r w:rsidR="00BB1974">
        <w:instrText xml:space="preserve"> HYPERLINK \l "_6.2.1</w:instrText>
      </w:r>
      <w:r w:rsidR="00BB1974">
        <w:instrText>从第三方应用唤起微博客户端进行分享</w:instrText>
      </w:r>
      <w:r w:rsidR="00BB1974">
        <w:instrText xml:space="preserve">" </w:instrText>
      </w:r>
      <w:r w:rsidR="00BB1974">
        <w:fldChar w:fldCharType="separate"/>
      </w:r>
      <w:r>
        <w:rPr>
          <w:rStyle w:val="a3"/>
          <w:rFonts w:ascii="微软雅黑" w:eastAsia="微软雅黑" w:hAnsi="微软雅黑" w:hint="eastAsia"/>
        </w:rPr>
        <w:t>实现见6.2.1</w:t>
      </w:r>
      <w:r w:rsidR="00BB1974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通过微博客户端</w:t>
      </w:r>
      <w:proofErr w:type="gramEnd"/>
      <w:r>
        <w:rPr>
          <w:rFonts w:ascii="微软雅黑" w:eastAsia="微软雅黑" w:hAnsi="微软雅黑" w:hint="eastAsia"/>
        </w:rPr>
        <w:t>唤起第三</w:t>
      </w:r>
      <w:proofErr w:type="gramStart"/>
      <w:r>
        <w:rPr>
          <w:rFonts w:ascii="微软雅黑" w:eastAsia="微软雅黑" w:hAnsi="微软雅黑" w:hint="eastAsia"/>
        </w:rPr>
        <w:t>方应用</w:t>
      </w:r>
      <w:proofErr w:type="gramEnd"/>
      <w:r>
        <w:rPr>
          <w:rFonts w:ascii="微软雅黑" w:eastAsia="微软雅黑" w:hAnsi="微软雅黑" w:hint="eastAsia"/>
        </w:rPr>
        <w:t>进行分享（该分享方式需要合作接入，参考</w:t>
      </w:r>
      <w:r w:rsidR="00BB1974">
        <w:fldChar w:fldCharType="begin"/>
      </w:r>
      <w:r w:rsidR="00BB1974">
        <w:instrText xml:space="preserve"> HYPERLINK "http://t.cn/aex4JF" </w:instrText>
      </w:r>
      <w:r w:rsidR="00BB1974">
        <w:fldChar w:fldCharType="separate"/>
      </w:r>
      <w:r>
        <w:rPr>
          <w:rStyle w:val="a3"/>
          <w:rFonts w:ascii="微软雅黑" w:eastAsia="微软雅黑" w:hAnsi="微软雅黑"/>
        </w:rPr>
        <w:t>http://t.cn/aex4JF</w:t>
      </w:r>
      <w:r w:rsidR="00BB1974">
        <w:rPr>
          <w:rStyle w:val="a3"/>
          <w:rFonts w:ascii="微软雅黑" w:eastAsia="微软雅黑" w:hAnsi="微软雅黑"/>
        </w:rPr>
        <w:fldChar w:fldCharType="end"/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r w:rsidR="00BB1974">
        <w:fldChar w:fldCharType="begin"/>
      </w:r>
      <w:r w:rsidR="00BB1974">
        <w:instrText xml:space="preserve"> HYPERLINK \l "_6.2.2_</w:instrText>
      </w:r>
      <w:r w:rsidR="00BB1974">
        <w:instrText>从微博客户端唤起第三方应用进行分享</w:instrText>
      </w:r>
      <w:r w:rsidR="00BB1974">
        <w:instrText xml:space="preserve">" </w:instrText>
      </w:r>
      <w:r w:rsidR="00BB1974">
        <w:fldChar w:fldCharType="separate"/>
      </w:r>
      <w:r>
        <w:rPr>
          <w:rStyle w:val="a3"/>
          <w:rFonts w:ascii="微软雅黑" w:eastAsia="微软雅黑" w:hAnsi="微软雅黑" w:hint="eastAsia"/>
        </w:rPr>
        <w:t>实现见6.2.2</w:t>
      </w:r>
      <w:r w:rsidR="00BB1974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无微博客户端</w:t>
      </w:r>
      <w:proofErr w:type="gramEnd"/>
      <w:r>
        <w:rPr>
          <w:rFonts w:ascii="微软雅黑" w:eastAsia="微软雅黑" w:hAnsi="微软雅黑" w:hint="eastAsia"/>
        </w:rPr>
        <w:t>情况，</w:t>
      </w:r>
      <w:r w:rsidR="00BB1974">
        <w:fldChar w:fldCharType="begin"/>
      </w:r>
      <w:r w:rsidR="00BB1974">
        <w:instrText xml:space="preserve"> HYPERLINK \l "_6.2.3_</w:instrText>
      </w:r>
      <w:r w:rsidR="00BB1974">
        <w:instrText>使用</w:instrText>
      </w:r>
      <w:r w:rsidR="00BB1974">
        <w:instrText>OpenAPI</w:instrText>
      </w:r>
      <w:r w:rsidR="00BB1974">
        <w:instrText>进行分享</w:instrText>
      </w:r>
      <w:r w:rsidR="00BB1974">
        <w:instrText xml:space="preserve">" </w:instrText>
      </w:r>
      <w:r w:rsidR="00BB1974">
        <w:fldChar w:fldCharType="separate"/>
      </w:r>
      <w:r>
        <w:rPr>
          <w:rStyle w:val="a3"/>
          <w:rFonts w:ascii="微软雅黑" w:eastAsia="微软雅黑" w:hAnsi="微软雅黑" w:hint="eastAsia"/>
        </w:rPr>
        <w:t>实现见6.2.3</w:t>
      </w:r>
      <w:r w:rsidR="00BB1974">
        <w:rPr>
          <w:rStyle w:val="a3"/>
          <w:rFonts w:ascii="微软雅黑" w:eastAsia="微软雅黑" w:hAnsi="微软雅黑"/>
        </w:rPr>
        <w:fldChar w:fldCharType="end"/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进行分享,直接使用</w:t>
      </w:r>
      <w:proofErr w:type="spellStart"/>
      <w:r>
        <w:rPr>
          <w:rFonts w:ascii="微软雅黑" w:eastAsia="微软雅黑" w:hAnsi="微软雅黑" w:hint="eastAsia"/>
        </w:rPr>
        <w:t>StatusesAPI</w:t>
      </w:r>
      <w:proofErr w:type="spellEnd"/>
      <w:r>
        <w:rPr>
          <w:rFonts w:ascii="微软雅黑" w:eastAsia="微软雅黑" w:hAnsi="微软雅黑" w:hint="eastAsia"/>
        </w:rPr>
        <w:t>中的upload、update或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</w:rPr>
        <w:t xml:space="preserve"> 函数进行分享,或</w:t>
      </w:r>
      <w:r>
        <w:rPr>
          <w:rFonts w:ascii="微软雅黑" w:eastAsia="微软雅黑" w:hAnsi="微软雅黑"/>
        </w:rPr>
        <w:t>直接使用</w:t>
      </w:r>
      <w:proofErr w:type="spellStart"/>
      <w:r>
        <w:rPr>
          <w:rFonts w:ascii="微软雅黑" w:eastAsia="微软雅黑" w:hAnsi="微软雅黑"/>
        </w:rPr>
        <w:t>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proofErr w:type="spellEnd"/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9" w:name="_Toc382226149"/>
      <w:bookmarkStart w:id="30" w:name="_Toc421635988"/>
      <w:bookmarkStart w:id="31" w:name="_Toc421636078"/>
      <w:bookmarkStart w:id="32" w:name="_Toc423967117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29"/>
      <w:bookmarkEnd w:id="30"/>
      <w:bookmarkEnd w:id="31"/>
      <w:bookmarkEnd w:id="3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3" w:name="_Toc382226150"/>
      <w:bookmarkStart w:id="34" w:name="_Toc421635989"/>
      <w:bookmarkStart w:id="35" w:name="_Toc421636079"/>
      <w:bookmarkStart w:id="36" w:name="_Toc423967118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3"/>
      <w:bookmarkEnd w:id="34"/>
      <w:bookmarkEnd w:id="35"/>
      <w:bookmarkEnd w:id="3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LogoutAPI</w:t>
            </w:r>
            <w:proofErr w:type="spellEnd"/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InviteAPI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微博互粉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StatusesAPI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、删除微博、发送微博、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获取微博官方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FavoritesAPI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CommentsAPI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FriendshipsAPI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GroupAPI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的微博列表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LocationAPI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PlaceAPI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ShortUrlAPI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微博内容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AccountAPI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ActivityInvokeAPI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起微博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CommonAPI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RegisterAPI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SearchAPI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SuggestionsAPI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TagsAPI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TrendsAPI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proofErr w:type="spellStart"/>
            <w:r>
              <w:rPr>
                <w:rFonts w:ascii="微软雅黑" w:eastAsia="微软雅黑" w:hAnsi="微软雅黑" w:hint="eastAsia"/>
                <w:b/>
              </w:rPr>
              <w:t>UsersAPI</w:t>
            </w:r>
            <w:proofErr w:type="spellEnd"/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微博信息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7" w:name="_Toc382226151"/>
      <w:bookmarkStart w:id="38" w:name="_Toc421635990"/>
      <w:bookmarkStart w:id="39" w:name="_Toc421636080"/>
      <w:bookmarkStart w:id="40" w:name="_Toc353957689"/>
      <w:bookmarkStart w:id="41" w:name="OLE_LINK4"/>
      <w:bookmarkStart w:id="42" w:name="_Toc423967119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7"/>
      <w:bookmarkEnd w:id="38"/>
      <w:bookmarkEnd w:id="39"/>
      <w:bookmarkEnd w:id="4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proofErr w:type="gramStart"/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proofErr w:type="gramEnd"/>
      <w:r>
        <w:rPr>
          <w:rFonts w:ascii="微软雅黑" w:eastAsia="微软雅黑" w:hAnsi="微软雅黑"/>
        </w:rPr>
        <w:t>更快的</w:t>
      </w:r>
      <w:proofErr w:type="gramStart"/>
      <w:r>
        <w:rPr>
          <w:rFonts w:ascii="微软雅黑" w:eastAsia="微软雅黑" w:hAnsi="微软雅黑"/>
        </w:rPr>
        <w:t>集成</w:t>
      </w:r>
      <w:r>
        <w:rPr>
          <w:rFonts w:ascii="微软雅黑" w:eastAsia="微软雅黑" w:hAnsi="微软雅黑" w:hint="eastAsia"/>
        </w:rPr>
        <w:t>微博</w:t>
      </w:r>
      <w:proofErr w:type="gramEnd"/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</w:t>
      </w:r>
      <w:proofErr w:type="gramStart"/>
      <w:r>
        <w:rPr>
          <w:rFonts w:ascii="微软雅黑" w:eastAsia="微软雅黑" w:hAnsi="微软雅黑"/>
        </w:rPr>
        <w:t>目前微博</w:t>
      </w:r>
      <w:proofErr w:type="gramEnd"/>
      <w:r>
        <w:rPr>
          <w:rFonts w:ascii="微软雅黑" w:eastAsia="微软雅黑" w:hAnsi="微软雅黑"/>
        </w:rPr>
        <w:t>SDK所提供的功能，</w:t>
      </w:r>
      <w:r>
        <w:rPr>
          <w:rFonts w:ascii="微软雅黑" w:eastAsia="微软雅黑" w:hAnsi="微软雅黑" w:hint="eastAsia"/>
        </w:rPr>
        <w:t>可在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 w:hint="eastAsia"/>
        </w:rPr>
        <w:t>（</w:t>
      </w:r>
      <w:hyperlink r:id="rId12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proofErr w:type="spellStart"/>
      <w:r>
        <w:rPr>
          <w:rFonts w:ascii="微软雅黑" w:eastAsia="微软雅黑" w:hAnsi="微软雅黑"/>
        </w:rPr>
        <w:t>WeiboSDKDemo.apk</w:t>
      </w:r>
      <w:proofErr w:type="spellEnd"/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proofErr w:type="spellStart"/>
      <w:r>
        <w:rPr>
          <w:rFonts w:ascii="微软雅黑" w:eastAsia="微软雅黑" w:hAnsi="微软雅黑"/>
        </w:rPr>
        <w:t>WeiboSDKDemo</w:t>
      </w:r>
      <w:proofErr w:type="spellEnd"/>
      <w:r>
        <w:rPr>
          <w:rFonts w:ascii="微软雅黑" w:eastAsia="微软雅黑" w:hAnsi="微软雅黑"/>
        </w:rPr>
        <w:t>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3" w:name="_Toc382226152"/>
      <w:bookmarkStart w:id="44" w:name="_Toc421635991"/>
      <w:bookmarkStart w:id="45" w:name="_Toc421636081"/>
      <w:bookmarkStart w:id="46" w:name="_Toc423967120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3"/>
      <w:bookmarkEnd w:id="44"/>
      <w:bookmarkEnd w:id="45"/>
      <w:bookmarkEnd w:id="4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343F27" wp14:editId="496774A3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</w:t>
      </w:r>
      <w:proofErr w:type="gramStart"/>
      <w:r>
        <w:rPr>
          <w:rFonts w:ascii="微软雅黑" w:eastAsia="微软雅黑" w:hAnsi="微软雅黑"/>
          <w:i/>
          <w:color w:val="FF0000"/>
        </w:rPr>
        <w:t>请</w:t>
      </w:r>
      <w:r>
        <w:rPr>
          <w:rFonts w:ascii="微软雅黑" w:eastAsia="微软雅黑" w:hAnsi="微软雅黑" w:hint="eastAsia"/>
          <w:i/>
          <w:color w:val="FF0000"/>
        </w:rPr>
        <w:t>修改</w:t>
      </w:r>
      <w:proofErr w:type="gramEnd"/>
      <w:r>
        <w:rPr>
          <w:rFonts w:ascii="微软雅黑" w:eastAsia="微软雅黑" w:hAnsi="微软雅黑" w:hint="eastAsia"/>
          <w:i/>
          <w:color w:val="FF0000"/>
        </w:rPr>
        <w:t>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7" w:name="_Toc382226153"/>
      <w:bookmarkStart w:id="48" w:name="_Toc421635992"/>
      <w:bookmarkStart w:id="49" w:name="_Toc421636082"/>
      <w:bookmarkStart w:id="50" w:name="_Toc423967121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proofErr w:type="spellStart"/>
      <w:r>
        <w:rPr>
          <w:rFonts w:ascii="微软雅黑" w:eastAsia="微软雅黑" w:hAnsi="微软雅黑"/>
          <w:sz w:val="24"/>
          <w:szCs w:val="24"/>
        </w:rPr>
        <w:t>debug.</w:t>
      </w:r>
      <w:proofErr w:type="gramStart"/>
      <w:r>
        <w:rPr>
          <w:rFonts w:ascii="微软雅黑" w:eastAsia="微软雅黑" w:hAnsi="微软雅黑"/>
          <w:sz w:val="24"/>
          <w:szCs w:val="24"/>
        </w:rPr>
        <w:t>keystore</w:t>
      </w:r>
      <w:bookmarkEnd w:id="47"/>
      <w:bookmarkEnd w:id="48"/>
      <w:bookmarkEnd w:id="49"/>
      <w:bookmarkEnd w:id="50"/>
      <w:proofErr w:type="spellEnd"/>
      <w:proofErr w:type="gramEnd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来生成签名的，不同的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生成的签名是不一样的。此Demo的签名是</w:t>
      </w:r>
      <w:proofErr w:type="gramStart"/>
      <w:r>
        <w:rPr>
          <w:rFonts w:ascii="微软雅黑" w:eastAsia="微软雅黑" w:hAnsi="微软雅黑" w:hint="eastAsia"/>
        </w:rPr>
        <w:t>用官网提供</w:t>
      </w:r>
      <w:proofErr w:type="gramEnd"/>
      <w:r>
        <w:rPr>
          <w:rFonts w:ascii="微软雅黑" w:eastAsia="微软雅黑" w:hAnsi="微软雅黑" w:hint="eastAsia"/>
        </w:rPr>
        <w:t>的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生成的，若要顺利运行Demo程序，需要进行设置或是替换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替换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：把Android</w:t>
      </w:r>
      <w:r>
        <w:rPr>
          <w:rFonts w:ascii="微软雅黑" w:eastAsia="微软雅黑" w:hAnsi="微软雅黑"/>
        </w:rPr>
        <w:t>默认的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</w:t>
      </w:r>
      <w:proofErr w:type="spellStart"/>
      <w:r>
        <w:rPr>
          <w:rFonts w:ascii="微软雅黑" w:eastAsia="微软雅黑" w:hAnsi="微软雅黑"/>
        </w:rPr>
        <w:t>GitHub</w:t>
      </w:r>
      <w:proofErr w:type="spellEnd"/>
      <w:r>
        <w:rPr>
          <w:rFonts w:ascii="微软雅黑" w:eastAsia="微软雅黑" w:hAnsi="微软雅黑"/>
        </w:rPr>
        <w:t>上提供的</w:t>
      </w:r>
      <w:proofErr w:type="spellStart"/>
      <w:r>
        <w:rPr>
          <w:rFonts w:ascii="微软雅黑" w:eastAsia="微软雅黑" w:hAnsi="微软雅黑"/>
        </w:rPr>
        <w:t>debug.keystore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 xml:space="preserve">Build”，在Custom debug </w:t>
      </w:r>
      <w:proofErr w:type="spellStart"/>
      <w:r>
        <w:rPr>
          <w:rFonts w:ascii="微软雅黑" w:eastAsia="微软雅黑" w:hAnsi="微软雅黑" w:hint="eastAsia"/>
        </w:rPr>
        <w:t>keystore</w:t>
      </w:r>
      <w:proofErr w:type="spellEnd"/>
      <w:r>
        <w:rPr>
          <w:rFonts w:ascii="微软雅黑" w:eastAsia="微软雅黑" w:hAnsi="微软雅黑" w:hint="eastAsia"/>
        </w:rPr>
        <w:t>中选择Demo中的</w:t>
      </w:r>
      <w:proofErr w:type="spellStart"/>
      <w:r>
        <w:rPr>
          <w:rFonts w:ascii="微软雅黑" w:eastAsia="微软雅黑" w:hAnsi="微软雅黑" w:hint="eastAsia"/>
        </w:rPr>
        <w:t>debug.keystore</w:t>
      </w:r>
      <w:proofErr w:type="spellEnd"/>
      <w:r>
        <w:rPr>
          <w:rFonts w:ascii="微软雅黑" w:eastAsia="微软雅黑" w:hAnsi="微软雅黑" w:hint="eastAsia"/>
        </w:rPr>
        <w:t>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0F27745" wp14:editId="10D654AE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</w:t>
      </w:r>
      <w:proofErr w:type="spellStart"/>
      <w:r>
        <w:rPr>
          <w:rFonts w:ascii="微软雅黑" w:eastAsia="微软雅黑" w:hAnsi="微软雅黑"/>
          <w:color w:val="FF0000"/>
        </w:rPr>
        <w:t>debug.keystore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  <w:proofErr w:type="spellStart"/>
      <w:r>
        <w:rPr>
          <w:rFonts w:ascii="微软雅黑" w:eastAsia="微软雅黑" w:hAnsi="微软雅黑" w:hint="eastAsia"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color w:val="FF0000"/>
        </w:rPr>
        <w:t>中</w:t>
      </w:r>
      <w:proofErr w:type="spellStart"/>
      <w:r>
        <w:rPr>
          <w:rFonts w:ascii="微软雅黑" w:eastAsia="微软雅黑" w:hAnsi="微软雅黑" w:hint="eastAsia"/>
          <w:color w:val="FF0000"/>
        </w:rPr>
        <w:t>debug.keysotre</w:t>
      </w:r>
      <w:proofErr w:type="spellEnd"/>
      <w:r>
        <w:rPr>
          <w:rFonts w:ascii="微软雅黑" w:eastAsia="微软雅黑" w:hAnsi="微软雅黑" w:hint="eastAsia"/>
          <w:color w:val="FF0000"/>
        </w:rPr>
        <w:t>是新浪官方的，除了编译运行官方DEMO外，不要直接使用它，出于安全的考虑，用户应该为自己的应用提供一份</w:t>
      </w:r>
      <w:proofErr w:type="spellStart"/>
      <w:r>
        <w:rPr>
          <w:rFonts w:ascii="微软雅黑" w:eastAsia="微软雅黑" w:hAnsi="微软雅黑" w:hint="eastAsia"/>
          <w:color w:val="FF0000"/>
        </w:rPr>
        <w:t>keysotre</w:t>
      </w:r>
      <w:proofErr w:type="spellEnd"/>
      <w:r>
        <w:rPr>
          <w:rFonts w:ascii="微软雅黑" w:eastAsia="微软雅黑" w:hAnsi="微软雅黑" w:hint="eastAsia"/>
          <w:color w:val="FF0000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1" w:name="_Toc382226154"/>
      <w:bookmarkStart w:id="52" w:name="_Toc421635993"/>
      <w:bookmarkStart w:id="53" w:name="_Toc421636083"/>
      <w:bookmarkStart w:id="54" w:name="_Toc423967122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1"/>
      <w:bookmarkEnd w:id="52"/>
      <w:bookmarkEnd w:id="53"/>
      <w:bookmarkEnd w:id="5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5" w:name="_Toc382226155"/>
      <w:bookmarkStart w:id="56" w:name="_Toc421635994"/>
      <w:bookmarkStart w:id="57" w:name="_Toc421636084"/>
      <w:bookmarkStart w:id="58" w:name="_Toc423967123"/>
      <w:proofErr w:type="gramStart"/>
      <w:r>
        <w:rPr>
          <w:rFonts w:ascii="微软雅黑" w:eastAsia="微软雅黑" w:hAnsi="微软雅黑" w:hint="eastAsia"/>
        </w:rPr>
        <w:lastRenderedPageBreak/>
        <w:t>微博</w:t>
      </w:r>
      <w:proofErr w:type="gramEnd"/>
      <w:r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5"/>
      <w:bookmarkEnd w:id="56"/>
      <w:bookmarkEnd w:id="57"/>
      <w:bookmarkEnd w:id="5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微博</w:t>
      </w:r>
      <w:proofErr w:type="gramEnd"/>
      <w:r>
        <w:rPr>
          <w:rFonts w:ascii="微软雅黑" w:eastAsia="微软雅黑" w:hAnsi="微软雅黑"/>
        </w:rPr>
        <w:t>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</w:t>
      </w:r>
      <w:proofErr w:type="gramEnd"/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</w:t>
      </w:r>
      <w:proofErr w:type="gramStart"/>
      <w:r>
        <w:rPr>
          <w:rFonts w:ascii="微软雅黑" w:eastAsia="微软雅黑" w:hAnsi="微软雅黑"/>
        </w:rPr>
        <w:t>了微博授权</w:t>
      </w:r>
      <w:proofErr w:type="gramEnd"/>
      <w:r>
        <w:rPr>
          <w:rFonts w:ascii="微软雅黑" w:eastAsia="微软雅黑" w:hAnsi="微软雅黑"/>
        </w:rPr>
        <w:t>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</w:t>
      </w:r>
      <w:proofErr w:type="spellStart"/>
      <w:r>
        <w:rPr>
          <w:rFonts w:ascii="微软雅黑" w:eastAsia="微软雅黑" w:hAnsi="微软雅黑" w:hint="eastAsia"/>
          <w:b/>
        </w:rPr>
        <w:t>OpenAPI</w:t>
      </w:r>
      <w:proofErr w:type="spellEnd"/>
      <w:r>
        <w:rPr>
          <w:rFonts w:ascii="微软雅黑" w:eastAsia="微软雅黑" w:hAnsi="微软雅黑" w:hint="eastAsia"/>
          <w:b/>
        </w:rPr>
        <w:t>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</w:t>
      </w:r>
      <w:proofErr w:type="spellEnd"/>
      <w:r>
        <w:rPr>
          <w:rFonts w:ascii="微软雅黑" w:eastAsia="微软雅黑" w:hAnsi="微软雅黑"/>
          <w:color w:val="0000FF"/>
        </w:rPr>
        <w:t>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proofErr w:type="spellStart"/>
      <w:r>
        <w:rPr>
          <w:rFonts w:ascii="微软雅黑" w:eastAsia="微软雅黑" w:hAnsi="微软雅黑" w:hint="eastAsia"/>
        </w:rPr>
        <w:t>OpenAPI</w:t>
      </w:r>
      <w:proofErr w:type="spellEnd"/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proofErr w:type="gramStart"/>
      <w:r>
        <w:rPr>
          <w:rFonts w:ascii="微软雅黑" w:eastAsia="微软雅黑" w:hAnsi="微软雅黑" w:hint="eastAsia"/>
        </w:rPr>
        <w:t>分享微博等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proofErr w:type="spellStart"/>
      <w:r>
        <w:rPr>
          <w:rFonts w:ascii="微软雅黑" w:eastAsia="微软雅黑" w:hAnsi="微软雅黑"/>
          <w:color w:val="0000FF"/>
        </w:rPr>
        <w:t>WeiboSDKDemo</w:t>
      </w:r>
      <w:proofErr w:type="spellEnd"/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proofErr w:type="spellStart"/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</w:t>
      </w:r>
      <w:proofErr w:type="spellEnd"/>
      <w:r>
        <w:rPr>
          <w:rFonts w:ascii="微软雅黑" w:eastAsia="微软雅黑" w:hAnsi="微软雅黑"/>
          <w:b/>
          <w:color w:val="0000FF"/>
        </w:rPr>
        <w:t>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</w:t>
      </w:r>
      <w:proofErr w:type="gramStart"/>
      <w:r>
        <w:rPr>
          <w:rFonts w:ascii="微软雅黑" w:eastAsia="微软雅黑" w:hAnsi="微软雅黑"/>
        </w:rPr>
        <w:t>微博所</w:t>
      </w:r>
      <w:proofErr w:type="gramEnd"/>
      <w:r>
        <w:rPr>
          <w:rFonts w:ascii="微软雅黑" w:eastAsia="微软雅黑" w:hAnsi="微软雅黑"/>
        </w:rPr>
        <w:t>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proofErr w:type="spellStart"/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</w:t>
      </w:r>
      <w:proofErr w:type="spellEnd"/>
      <w:r>
        <w:rPr>
          <w:rFonts w:ascii="微软雅黑" w:eastAsia="微软雅黑" w:hAnsi="微软雅黑"/>
          <w:color w:val="FF0000"/>
        </w:rPr>
        <w:t>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9" w:name="_Toc382226156"/>
      <w:bookmarkStart w:id="60" w:name="_Toc421635995"/>
      <w:bookmarkStart w:id="61" w:name="_Toc421636085"/>
      <w:bookmarkStart w:id="62" w:name="_Toc423967124"/>
      <w:r>
        <w:rPr>
          <w:rFonts w:ascii="微软雅黑" w:eastAsia="微软雅黑" w:hAnsi="微软雅黑" w:hint="eastAsia"/>
          <w:sz w:val="24"/>
          <w:szCs w:val="24"/>
        </w:rPr>
        <w:t xml:space="preserve">4.1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闭源</w:t>
      </w:r>
      <w:r>
        <w:rPr>
          <w:rFonts w:ascii="微软雅黑" w:eastAsia="微软雅黑" w:hAnsi="微软雅黑"/>
          <w:sz w:val="24"/>
          <w:szCs w:val="24"/>
        </w:rPr>
        <w:t>部分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59"/>
      <w:bookmarkEnd w:id="60"/>
      <w:bookmarkEnd w:id="61"/>
      <w:bookmarkEnd w:id="62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97B5D0C" wp14:editId="5CAD53EC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3" w:name="_Toc382226157"/>
      <w:bookmarkStart w:id="64" w:name="_Toc421635996"/>
      <w:bookmarkStart w:id="65" w:name="_Toc421636086"/>
      <w:bookmarkStart w:id="66" w:name="_Toc423967125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3"/>
      <w:bookmarkEnd w:id="64"/>
      <w:bookmarkEnd w:id="65"/>
      <w:bookmarkEnd w:id="66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00797847" wp14:editId="4F07F2B7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7" w:name="_Toc382226158"/>
      <w:bookmarkStart w:id="68" w:name="_Toc421635997"/>
      <w:bookmarkStart w:id="69" w:name="_Toc421636087"/>
      <w:bookmarkStart w:id="70" w:name="_Toc423967126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7"/>
      <w:bookmarkEnd w:id="68"/>
      <w:bookmarkEnd w:id="69"/>
      <w:bookmarkEnd w:id="70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EF735C9" wp14:editId="6CD76D7B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1" w:name="_集成步骤及示例分析（认证授权）"/>
      <w:bookmarkEnd w:id="71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2" w:name="_Toc382226159"/>
      <w:bookmarkStart w:id="73" w:name="_Toc421635998"/>
      <w:bookmarkStart w:id="74" w:name="_Toc421636088"/>
      <w:bookmarkStart w:id="75" w:name="_Toc423967127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0"/>
      <w:bookmarkEnd w:id="72"/>
      <w:bookmarkEnd w:id="73"/>
      <w:bookmarkEnd w:id="74"/>
      <w:bookmarkEnd w:id="75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6" w:name="_Toc382226160"/>
      <w:bookmarkStart w:id="77" w:name="_Toc421635999"/>
      <w:bookmarkStart w:id="78" w:name="_Toc421636089"/>
      <w:bookmarkStart w:id="79" w:name="_Toc423967128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6"/>
      <w:bookmarkEnd w:id="77"/>
      <w:bookmarkEnd w:id="78"/>
      <w:bookmarkEnd w:id="79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18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19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0" w:name="_Toc382226161"/>
      <w:bookmarkStart w:id="81" w:name="_Toc421636000"/>
      <w:bookmarkStart w:id="82" w:name="_Toc421636090"/>
      <w:bookmarkStart w:id="83" w:name="_Toc423967129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0"/>
      <w:bookmarkEnd w:id="81"/>
      <w:bookmarkEnd w:id="82"/>
      <w:bookmarkEnd w:id="8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proofErr w:type="gramStart"/>
      <w:r>
        <w:rPr>
          <w:rFonts w:ascii="微软雅黑" w:eastAsia="微软雅黑" w:hAnsi="微软雅黑"/>
        </w:rPr>
        <w:t>微博开放</w:t>
      </w:r>
      <w:proofErr w:type="gramEnd"/>
      <w:r>
        <w:rPr>
          <w:rFonts w:ascii="微软雅黑" w:eastAsia="微软雅黑" w:hAnsi="微软雅黑"/>
        </w:rPr>
        <w:t>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</w:t>
      </w:r>
      <w:proofErr w:type="gramStart"/>
      <w:r>
        <w:rPr>
          <w:rFonts w:ascii="微软雅黑" w:eastAsia="微软雅黑" w:hAnsi="微软雅黑"/>
        </w:rPr>
        <w:t>在</w:t>
      </w:r>
      <w:r>
        <w:rPr>
          <w:rFonts w:ascii="微软雅黑" w:eastAsia="微软雅黑" w:hAnsi="微软雅黑" w:hint="eastAsia"/>
        </w:rPr>
        <w:t>新浪微博</w:t>
      </w:r>
      <w:proofErr w:type="gramEnd"/>
      <w:r>
        <w:rPr>
          <w:rFonts w:ascii="微软雅黑" w:eastAsia="微软雅黑" w:hAnsi="微软雅黑" w:hint="eastAsia"/>
        </w:rPr>
        <w:t>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1F90057E" wp14:editId="732F6559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BB1974">
      <w:pPr>
        <w:ind w:firstLine="420"/>
      </w:pPr>
      <w:hyperlink r:id="rId21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2BE0ACF3" wp14:editId="3D33800E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</w:t>
      </w:r>
      <w:proofErr w:type="gramStart"/>
      <w:r>
        <w:rPr>
          <w:rFonts w:ascii="微软雅黑" w:eastAsia="微软雅黑" w:hAnsi="微软雅黑"/>
        </w:rPr>
        <w:t>安装您</w:t>
      </w:r>
      <w:proofErr w:type="gramEnd"/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inline distT="0" distB="0" distL="0" distR="0" wp14:anchorId="6BCDD236" wp14:editId="52064BF1">
            <wp:extent cx="2857500" cy="1571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4" w:name="_Toc382226162"/>
      <w:bookmarkStart w:id="85" w:name="_Toc421636001"/>
      <w:bookmarkStart w:id="86" w:name="_Toc421636091"/>
      <w:bookmarkStart w:id="87" w:name="_Toc423967130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4"/>
      <w:bookmarkEnd w:id="85"/>
      <w:bookmarkEnd w:id="86"/>
      <w:bookmarkEnd w:id="87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</w:t>
      </w:r>
      <w:proofErr w:type="gramStart"/>
      <w:r>
        <w:rPr>
          <w:rFonts w:ascii="微软雅黑" w:eastAsia="微软雅黑" w:hAnsi="微软雅黑"/>
        </w:rPr>
        <w:t>集成微博</w:t>
      </w:r>
      <w:proofErr w:type="gramEnd"/>
      <w:r>
        <w:rPr>
          <w:rFonts w:ascii="微软雅黑" w:eastAsia="微软雅黑" w:hAnsi="微软雅黑"/>
        </w:rPr>
        <w:t>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/>
          <w:b/>
          <w:i/>
        </w:rPr>
        <w:t>适用于微博授权</w:t>
      </w:r>
      <w:proofErr w:type="gramEnd"/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</w:t>
      </w:r>
      <w:proofErr w:type="spellStart"/>
      <w:r>
        <w:rPr>
          <w:rFonts w:ascii="微软雅黑" w:eastAsia="微软雅黑" w:hAnsi="微软雅黑"/>
          <w:b/>
          <w:i/>
        </w:rPr>
        <w:t>OpenAPI</w:t>
      </w:r>
      <w:proofErr w:type="spellEnd"/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</w:t>
      </w:r>
      <w:proofErr w:type="gramStart"/>
      <w:r>
        <w:rPr>
          <w:rStyle w:val="a3"/>
          <w:rFonts w:ascii="微软雅黑" w:eastAsia="微软雅黑" w:hAnsi="微软雅黑" w:hint="eastAsia"/>
          <w:b/>
          <w:u w:val="none"/>
        </w:rPr>
        <w:t>一</w:t>
      </w:r>
      <w:proofErr w:type="gramEnd"/>
      <w:r>
        <w:rPr>
          <w:rStyle w:val="a3"/>
          <w:rFonts w:ascii="微软雅黑" w:eastAsia="微软雅黑" w:hAnsi="微软雅黑" w:hint="eastAsia"/>
          <w:b/>
          <w:u w:val="none"/>
        </w:rPr>
        <w:t>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>weibosdkcore.</w:t>
      </w:r>
      <w:proofErr w:type="gramStart"/>
      <w:r>
        <w:rPr>
          <w:rFonts w:ascii="微软雅黑" w:eastAsia="微软雅黑" w:hAnsi="微软雅黑"/>
        </w:rPr>
        <w:t>jar</w:t>
      </w:r>
      <w:proofErr w:type="gramEnd"/>
      <w:r>
        <w:rPr>
          <w:rFonts w:ascii="微软雅黑" w:eastAsia="微软雅黑" w:hAnsi="微软雅黑"/>
        </w:rPr>
        <w:t xml:space="preserve">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proofErr w:type="spellStart"/>
      <w:r>
        <w:rPr>
          <w:rFonts w:ascii="微软雅黑" w:eastAsia="微软雅黑" w:hAnsi="微软雅黑"/>
        </w:rPr>
        <w:t>WeiboSDK</w:t>
      </w:r>
      <w:proofErr w:type="spellEnd"/>
      <w:r>
        <w:rPr>
          <w:rFonts w:ascii="微软雅黑" w:eastAsia="微软雅黑" w:hAnsi="微软雅黑"/>
        </w:rPr>
        <w:t>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7C4FF878" wp14:editId="22FC1E96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</w:t>
      </w:r>
      <w:proofErr w:type="spellStart"/>
      <w:r w:rsidR="00042782">
        <w:rPr>
          <w:rFonts w:ascii="微软雅黑" w:eastAsia="微软雅黑" w:hAnsi="微软雅黑" w:hint="eastAsia"/>
        </w:rPr>
        <w:t>WeiboSDK</w:t>
      </w:r>
      <w:proofErr w:type="spellEnd"/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中lib目录下的对应三个so文件目录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</w:t>
      </w:r>
      <w:proofErr w:type="spellStart"/>
      <w:r>
        <w:rPr>
          <w:rFonts w:ascii="微软雅黑" w:eastAsia="微软雅黑" w:hAnsi="微软雅黑" w:hint="eastAsia"/>
          <w:b/>
          <w:color w:val="FF0000"/>
        </w:rPr>
        <w:t>github</w:t>
      </w:r>
      <w:proofErr w:type="spellEnd"/>
      <w:r>
        <w:rPr>
          <w:rFonts w:ascii="微软雅黑" w:eastAsia="微软雅黑" w:hAnsi="微软雅黑" w:hint="eastAsia"/>
          <w:b/>
          <w:color w:val="FF0000"/>
        </w:rPr>
        <w:t>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8" w:name="_Toc382226163"/>
      <w:bookmarkStart w:id="89" w:name="_Toc421636002"/>
      <w:bookmarkStart w:id="90" w:name="_Toc421636092"/>
      <w:bookmarkStart w:id="91" w:name="_Toc423967131"/>
      <w:bookmarkEnd w:id="41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8"/>
      <w:bookmarkEnd w:id="89"/>
      <w:bookmarkEnd w:id="90"/>
      <w:bookmarkEnd w:id="91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2AFEADE" wp14:editId="71D22A86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android.permission.INTERNET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android.permission.ACCESS_WIFI_STATE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android.permission.ACCESS_NETWORK_STATE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android.permission.WRITE_EXTERNAL_STORAGE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android.permission.INTERNET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android.permission.ACCESS_WIFI_STATE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android.permission.ACCESS_NETWORK_STATE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android.permission.WRITE_EXTERNAL_STORAGE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2" w:name="_Toc382226164"/>
      <w:bookmarkStart w:id="93" w:name="_Toc421636003"/>
      <w:bookmarkStart w:id="94" w:name="_Toc421636093"/>
      <w:bookmarkStart w:id="95" w:name="_Toc423967132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2"/>
      <w:bookmarkEnd w:id="93"/>
      <w:bookmarkEnd w:id="94"/>
      <w:bookmarkEnd w:id="95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6" w:name="_Toc382226165"/>
      <w:bookmarkStart w:id="97" w:name="_Toc421636004"/>
      <w:bookmarkStart w:id="98" w:name="_Toc421636094"/>
      <w:bookmarkStart w:id="99" w:name="_Toc423967133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6"/>
      <w:bookmarkEnd w:id="97"/>
      <w:bookmarkEnd w:id="98"/>
      <w:bookmarkEnd w:id="9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目前微博</w:t>
      </w:r>
      <w:proofErr w:type="gramEnd"/>
      <w:r>
        <w:rPr>
          <w:rFonts w:ascii="微软雅黑" w:eastAsia="微软雅黑" w:hAnsi="微软雅黑" w:hint="eastAsia"/>
        </w:rPr>
        <w:t>SDK提供四种授权方式，这四种授权方式都需要先实现以下三步：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6E28204" wp14:editId="7AA2BEAC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email,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direct_messages_read,direct_messages_write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,friendships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_groups_write,statuses_to_me_read,"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follow_app_official_microblog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invitation_write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email,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direct_messages_read,direct_messages_write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,friendships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_groups_write,statuses_to_me_read,"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follow_app_official_microblog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invitation_write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</w:t>
      </w:r>
      <w:proofErr w:type="spellStart"/>
      <w:r w:rsidR="00042782">
        <w:rPr>
          <w:rFonts w:ascii="微软雅黑" w:eastAsia="微软雅黑" w:hAnsi="微软雅黑" w:hint="eastAsia"/>
        </w:rPr>
        <w:t>Redirect_URL</w:t>
      </w:r>
      <w:proofErr w:type="spellEnd"/>
      <w:r w:rsidR="00042782">
        <w:rPr>
          <w:rFonts w:ascii="微软雅黑" w:eastAsia="微软雅黑" w:hAnsi="微软雅黑" w:hint="eastAsia"/>
        </w:rPr>
        <w:t>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invitation_write</w:t>
      </w:r>
      <w:proofErr w:type="spellEnd"/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创建微博授权</w:t>
      </w:r>
      <w:proofErr w:type="gramEnd"/>
      <w:r>
        <w:rPr>
          <w:rFonts w:ascii="微软雅黑" w:eastAsia="微软雅黑" w:hAnsi="微软雅黑" w:hint="eastAsia"/>
        </w:rPr>
        <w:t>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79C9EA" wp14:editId="6B43F28B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mAuthInfo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ind w:firstLineChars="2000" w:firstLine="4000"/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ind w:firstLineChars="2000" w:firstLine="4000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proofErr w:type="spellEnd"/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创建微博授权</w:t>
      </w:r>
      <w:proofErr w:type="gramEnd"/>
      <w:r w:rsidR="00042782">
        <w:rPr>
          <w:rFonts w:ascii="微软雅黑" w:eastAsia="微软雅黑" w:hAnsi="微软雅黑" w:hint="eastAsia"/>
          <w:szCs w:val="21"/>
        </w:rPr>
        <w:t>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0" w:name="_实现WeiboAuthListener接口"/>
      <w:bookmarkEnd w:id="100"/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WeiboAuthListener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</w:t>
      </w:r>
      <w:proofErr w:type="spellStart"/>
      <w:r>
        <w:rPr>
          <w:rFonts w:ascii="微软雅黑" w:eastAsia="微软雅黑" w:hAnsi="微软雅黑" w:hint="eastAsia"/>
        </w:rPr>
        <w:t>access_token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expires_in</w:t>
      </w:r>
      <w:proofErr w:type="spellEnd"/>
      <w:r>
        <w:rPr>
          <w:rFonts w:ascii="微软雅黑" w:eastAsia="微软雅黑" w:hAnsi="微软雅黑" w:hint="eastAsia"/>
        </w:rPr>
        <w:t>、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proofErr w:type="spellStart"/>
      <w:r>
        <w:rPr>
          <w:rFonts w:ascii="微软雅黑" w:eastAsia="微软雅黑" w:hAnsi="微软雅黑"/>
        </w:rPr>
        <w:t>onComplete</w:t>
      </w:r>
      <w:proofErr w:type="spellEnd"/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28BCA4DA" wp14:editId="680CF777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您注册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proofErr w:type="gramStart"/>
      <w:r w:rsidR="00042782">
        <w:rPr>
          <w:rFonts w:ascii="微软雅黑" w:eastAsia="微软雅黑" w:hAnsi="微软雅黑"/>
          <w:i/>
          <w:color w:val="FF0000"/>
        </w:rPr>
        <w:t>请确保</w:t>
      </w:r>
      <w:proofErr w:type="gramEnd"/>
      <w:r w:rsidR="00042782">
        <w:rPr>
          <w:rFonts w:ascii="微软雅黑" w:eastAsia="微软雅黑" w:hAnsi="微软雅黑"/>
          <w:i/>
          <w:color w:val="FF0000"/>
        </w:rPr>
        <w:t>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1" w:name="_6.1.1_Oauth2.0_Web授权"/>
      <w:bookmarkStart w:id="102" w:name="_6.1.2_SSO登录授权"/>
      <w:bookmarkEnd w:id="101"/>
      <w:bookmarkEnd w:id="102"/>
      <w:r>
        <w:rPr>
          <w:rFonts w:ascii="微软雅黑" w:eastAsia="微软雅黑" w:hAnsi="微软雅黑" w:hint="eastAsia"/>
          <w:sz w:val="24"/>
          <w:szCs w:val="24"/>
        </w:rPr>
        <w:lastRenderedPageBreak/>
        <w:t>6.1.1仅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通过微博客户端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SSO</w:t>
      </w:r>
      <w:r>
        <w:rPr>
          <w:rFonts w:ascii="微软雅黑" w:eastAsia="微软雅黑" w:hAnsi="微软雅黑"/>
          <w:sz w:val="24"/>
          <w:szCs w:val="24"/>
        </w:rPr>
        <w:t>登录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547E79E1" wp14:editId="13168AED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299085"/>
                <wp:effectExtent l="5715" t="13335" r="13970" b="12700"/>
                <wp:wrapTopAndBottom/>
                <wp:docPr id="5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.2pt;margin-top:4.05pt;width:521.2pt;height:23.55pt;z-index:-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proofErr w:type="spellStart"/>
      <w:r w:rsidR="00042782">
        <w:rPr>
          <w:rFonts w:ascii="微软雅黑" w:eastAsia="微软雅黑" w:hAnsi="微软雅黑"/>
        </w:rPr>
        <w:t>authorizeClientSso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62DC65EF" wp14:editId="3C3F78BC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5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.25pt;margin-top:60.65pt;width:521.2pt;height:117.15pt;z-index:-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6A07A840" wp14:editId="42CE84EE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authorizeClientSso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1.7pt;margin-top:4.75pt;width:521.2pt;height:23.55pt;z-index:-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authorizeClientSso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3" w:name="_6.1.3_Code码授权"/>
      <w:bookmarkEnd w:id="103"/>
      <w:r>
        <w:rPr>
          <w:rFonts w:ascii="微软雅黑" w:eastAsia="微软雅黑" w:hAnsi="微软雅黑" w:hint="eastAsia"/>
          <w:sz w:val="24"/>
          <w:szCs w:val="24"/>
        </w:rPr>
        <w:t>6.1.2 仅通过</w:t>
      </w:r>
      <w:r>
        <w:rPr>
          <w:rFonts w:ascii="微软雅黑" w:eastAsia="微软雅黑" w:hAnsi="微软雅黑"/>
          <w:sz w:val="24"/>
          <w:szCs w:val="24"/>
        </w:rPr>
        <w:t>Web</w:t>
      </w:r>
      <w:r>
        <w:rPr>
          <w:rFonts w:ascii="微软雅黑" w:eastAsia="微软雅黑" w:hAnsi="微软雅黑" w:hint="eastAsia"/>
          <w:sz w:val="24"/>
          <w:szCs w:val="24"/>
        </w:rPr>
        <w:t>页面方式</w:t>
      </w:r>
      <w:r>
        <w:rPr>
          <w:rFonts w:ascii="微软雅黑" w:eastAsia="微软雅黑" w:hAnsi="微软雅黑"/>
          <w:sz w:val="24"/>
          <w:szCs w:val="24"/>
        </w:rPr>
        <w:t>授权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07CE6499" wp14:editId="13F5F5A9">
                <wp:simplePos x="0" y="0"/>
                <wp:positionH relativeFrom="column">
                  <wp:posOffset>5715</wp:posOffset>
                </wp:positionH>
                <wp:positionV relativeFrom="paragraph">
                  <wp:posOffset>289560</wp:posOffset>
                </wp:positionV>
                <wp:extent cx="6619240" cy="299085"/>
                <wp:effectExtent l="5715" t="13335" r="13970" b="10795"/>
                <wp:wrapTopAndBottom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left:0;text-align:left;margin-left:.45pt;margin-top:22.8pt;width:521.2pt;height:23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proofErr w:type="spellStart"/>
      <w:r w:rsidR="00042782">
        <w:rPr>
          <w:rFonts w:ascii="微软雅黑" w:eastAsia="微软雅黑" w:hAnsi="微软雅黑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5DDE1116" wp14:editId="2B4257C7">
                <wp:simplePos x="0" y="0"/>
                <wp:positionH relativeFrom="column">
                  <wp:posOffset>-12700</wp:posOffset>
                </wp:positionH>
                <wp:positionV relativeFrom="paragraph">
                  <wp:posOffset>774065</wp:posOffset>
                </wp:positionV>
                <wp:extent cx="6619240" cy="368300"/>
                <wp:effectExtent l="6350" t="12065" r="13335" b="10160"/>
                <wp:wrapTopAndBottom/>
                <wp:docPr id="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mSsoHandler.authorizeWeb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-1pt;margin-top:60.95pt;width:521.2pt;height:29pt;z-index:-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mSsoHandler.authorizeWeb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SsoHandler</w:t>
      </w:r>
      <w:proofErr w:type="spellEnd"/>
      <w:r w:rsidR="00042782">
        <w:rPr>
          <w:rFonts w:ascii="微软雅黑" w:eastAsia="微软雅黑" w:hAnsi="微软雅黑" w:hint="eastAsia"/>
        </w:rPr>
        <w:t xml:space="preserve"># </w:t>
      </w:r>
      <w:proofErr w:type="spellStart"/>
      <w:r w:rsidR="00042782">
        <w:rPr>
          <w:rFonts w:ascii="微软雅黑" w:eastAsia="微软雅黑" w:hAnsi="微软雅黑" w:hint="eastAsia"/>
        </w:rPr>
        <w:t>authorizeWeb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B2E3E84" wp14:editId="282123E6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授权需要在AndroidManifest.xml中，注册授权页面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授权需要在AndroidManifest.xml中，注册授权页面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6.1.3 </w:t>
      </w:r>
      <w:r>
        <w:rPr>
          <w:rFonts w:ascii="微软雅黑" w:eastAsia="微软雅黑" w:hAnsi="微软雅黑"/>
          <w:sz w:val="24"/>
          <w:szCs w:val="24"/>
        </w:rPr>
        <w:t>all In one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安装微博客户端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来决定使用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授权还是网页授权，如果安装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有微博客户端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 xml:space="preserve"> 则</w:t>
      </w:r>
      <w:proofErr w:type="gram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调用微博客户端</w:t>
      </w:r>
      <w:proofErr w:type="gram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042782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A6AEF25" wp14:editId="136527F3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MBQQTzUCAABl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>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2ABA5006" wp14:editId="489CB93E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JybJkzYCAABm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3F7B48CE" wp14:editId="77A4D309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CQOVSPNQIAAGU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</w:t>
      </w:r>
      <w:proofErr w:type="spellStart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sso</w:t>
      </w:r>
      <w:proofErr w:type="spellEnd"/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proofErr w:type="spellStart"/>
      <w:r>
        <w:rPr>
          <w:rFonts w:ascii="微软雅黑" w:eastAsia="微软雅黑" w:hAnsi="微软雅黑"/>
        </w:rPr>
        <w:t>SsoHandler</w:t>
      </w:r>
      <w:proofErr w:type="spellEnd"/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40F60F" wp14:editId="1C2C659C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SsoHandler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s/NgIAAGUEAAAOAAAAZHJzL2Uyb0RvYy54bWysVNuO2jAQfa/Uf7D8XkJYo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proofErr w:type="spellEnd"/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6E42C213" wp14:editId="121C39C8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传空时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默认为“验证码登录”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QLNgIAAGU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传空时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默认为“验证码登录”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proofErr w:type="spellStart"/>
      <w:r w:rsidR="00042782">
        <w:rPr>
          <w:rFonts w:ascii="微软雅黑" w:eastAsia="微软雅黑" w:hAnsi="微软雅黑"/>
        </w:rPr>
        <w:t>Activity#onActivityResult</w:t>
      </w:r>
      <w:proofErr w:type="spellEnd"/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proofErr w:type="spellStart"/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</w:t>
      </w:r>
      <w:proofErr w:type="spellEnd"/>
      <w:r w:rsidR="00042782">
        <w:rPr>
          <w:rFonts w:ascii="微软雅黑" w:eastAsia="微软雅黑" w:hAnsi="微软雅黑"/>
        </w:rPr>
        <w:t xml:space="preserve"># </w:t>
      </w:r>
      <w:proofErr w:type="spellStart"/>
      <w:r w:rsidR="00042782">
        <w:rPr>
          <w:rFonts w:ascii="微软雅黑" w:eastAsia="微软雅黑" w:hAnsi="微软雅黑"/>
        </w:rPr>
        <w:t>authorizeCallBack</w:t>
      </w:r>
      <w:proofErr w:type="spellEnd"/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5FE17044" wp14:editId="669CCCE6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GS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GWI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iJqxkj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86D787C" wp14:editId="0AB3FA3A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您注册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values.getString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4PxgIj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4" w:name="_Toc382226166"/>
      <w:bookmarkStart w:id="105" w:name="_Toc421636005"/>
      <w:bookmarkStart w:id="106" w:name="_Toc421636095"/>
      <w:bookmarkStart w:id="107" w:name="_Toc423967134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4"/>
      <w:bookmarkEnd w:id="105"/>
      <w:bookmarkEnd w:id="106"/>
      <w:bookmarkEnd w:id="107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8" w:name="_6.2.1从第三方应用唤起微博客户端进行分享"/>
      <w:bookmarkEnd w:id="108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</w:t>
      </w:r>
      <w:proofErr w:type="gramStart"/>
      <w:r>
        <w:rPr>
          <w:rFonts w:ascii="微软雅黑" w:eastAsia="微软雅黑" w:hAnsi="微软雅黑"/>
          <w:sz w:val="24"/>
          <w:szCs w:val="24"/>
        </w:rPr>
        <w:t>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proofErr w:type="gramStart"/>
      <w:r>
        <w:rPr>
          <w:rFonts w:ascii="微软雅黑" w:eastAsia="微软雅黑" w:hAnsi="微软雅黑"/>
          <w:szCs w:val="21"/>
        </w:rPr>
        <w:t>进行微博分享</w:t>
      </w:r>
      <w:proofErr w:type="gramEnd"/>
      <w:r>
        <w:rPr>
          <w:rFonts w:ascii="微软雅黑" w:eastAsia="微软雅黑" w:hAnsi="微软雅黑"/>
          <w:szCs w:val="21"/>
        </w:rPr>
        <w:t>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，在</w:t>
      </w:r>
      <w:r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>
        <w:rPr>
          <w:rFonts w:ascii="微软雅黑" w:eastAsia="微软雅黑" w:hAnsi="微软雅黑" w:hint="eastAsia"/>
          <w:szCs w:val="21"/>
        </w:rPr>
        <w:t>唤起</w:t>
      </w:r>
      <w:r>
        <w:rPr>
          <w:rFonts w:ascii="微软雅黑" w:eastAsia="微软雅黑" w:hAnsi="微软雅黑"/>
          <w:szCs w:val="21"/>
        </w:rPr>
        <w:t>微博主程序</w:t>
      </w:r>
      <w:proofErr w:type="gramEnd"/>
      <w:r>
        <w:rPr>
          <w:rFonts w:ascii="微软雅黑" w:eastAsia="微软雅黑" w:hAnsi="微软雅黑"/>
          <w:szCs w:val="21"/>
        </w:rPr>
        <w:t>的类）</w:t>
      </w:r>
      <w:r>
        <w:rPr>
          <w:rFonts w:ascii="微软雅黑" w:eastAsia="微软雅黑" w:hAnsi="微软雅黑" w:hint="eastAsia"/>
          <w:szCs w:val="21"/>
        </w:rPr>
        <w:t>里声明对应</w:t>
      </w:r>
      <w:r>
        <w:rPr>
          <w:rFonts w:ascii="微软雅黑" w:eastAsia="微软雅黑" w:hAnsi="微软雅黑"/>
          <w:szCs w:val="21"/>
        </w:rPr>
        <w:t>的Action：ACTION_SDK_REQ_ACTIVITY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如下</w:t>
      </w:r>
      <w:r>
        <w:rPr>
          <w:rFonts w:ascii="微软雅黑" w:eastAsia="微软雅黑" w:hAnsi="微软雅黑" w:hint="eastAsia"/>
          <w:szCs w:val="21"/>
        </w:rPr>
        <w:t>所示</w:t>
      </w:r>
      <w:r>
        <w:rPr>
          <w:rFonts w:ascii="微软雅黑" w:eastAsia="微软雅黑" w:hAnsi="微软雅黑"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CDC182D" wp14:editId="52987606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com.sina.weibo.sdk.action.ACTION_SDK_REQ_ACTIVITY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com.sina.weibo.sdk.component.WeiboSdkBrowser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windowSoftInputMode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adjustResize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exported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PdSzeD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com.sina.weibo.sdk.action.ACTION_SDK_REQ_ACTIVITY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3DF4B1CD" wp14:editId="6F55D558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到微博客户端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NOzg4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到微博客户端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proofErr w:type="gramStart"/>
      <w:r w:rsidR="00042782">
        <w:rPr>
          <w:rFonts w:ascii="微软雅黑" w:eastAsia="微软雅黑" w:hAnsi="微软雅黑"/>
          <w:szCs w:val="21"/>
        </w:rPr>
        <w:t>请确保</w:t>
      </w:r>
      <w:proofErr w:type="gramEnd"/>
      <w:r w:rsidR="00042782">
        <w:rPr>
          <w:rFonts w:ascii="微软雅黑" w:eastAsia="微软雅黑" w:hAnsi="微软雅黑"/>
          <w:szCs w:val="21"/>
        </w:rPr>
        <w:t>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4AE682EF" wp14:editId="0839EF4F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getSharedText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HFOAIAAGYEAAAOAAAAZHJzL2Uyb0RvYy54bWysVNuO2jAQfa/Uf7D8XnIpYS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BwXBHF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getSharedText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proofErr w:type="spellStart"/>
      <w:r>
        <w:rPr>
          <w:rFonts w:ascii="微软雅黑" w:eastAsia="微软雅黑" w:hAnsi="微软雅黑"/>
          <w:szCs w:val="21"/>
        </w:rPr>
        <w:t>IWeiboShareAPI#sendRequest</w:t>
      </w:r>
      <w:proofErr w:type="spellEnd"/>
      <w:r>
        <w:rPr>
          <w:rFonts w:ascii="微软雅黑" w:eastAsia="微软雅黑" w:hAnsi="微软雅黑" w:hint="eastAsia"/>
          <w:szCs w:val="21"/>
        </w:rPr>
        <w:t>唤起</w:t>
      </w: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客户端发博</w:t>
      </w:r>
      <w:proofErr w:type="gramEnd"/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19E4D11" wp14:editId="20FF54D4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hasVoice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textObject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SendMultiMessageToWeiboRequest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界面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6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4Fwks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hasVoice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界面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proofErr w:type="spellStart"/>
      <w:r w:rsidR="00042782">
        <w:rPr>
          <w:rFonts w:ascii="微软雅黑" w:eastAsia="微软雅黑" w:hAnsi="微软雅黑"/>
          <w:szCs w:val="21"/>
        </w:rPr>
        <w:t>IWeiboHandler#Response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接口，接收分享</w:t>
      </w:r>
      <w:proofErr w:type="gramStart"/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</w:t>
      </w:r>
      <w:proofErr w:type="gramEnd"/>
      <w:r w:rsidR="00042782">
        <w:rPr>
          <w:rFonts w:ascii="微软雅黑" w:eastAsia="微软雅黑" w:hAnsi="微软雅黑"/>
          <w:szCs w:val="21"/>
        </w:rPr>
        <w:t>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E65FFB6" wp14:editId="2A0FD9E3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intent);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唤起微博分享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后，返回当前应用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t4OA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intent);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后，返回当前应用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</w:t>
      </w:r>
      <w:proofErr w:type="gramEnd"/>
      <w:r>
        <w:rPr>
          <w:rFonts w:ascii="微软雅黑" w:eastAsia="微软雅黑" w:hAnsi="微软雅黑"/>
          <w:szCs w:val="21"/>
        </w:rPr>
        <w:t>成功后，可以</w:t>
      </w:r>
      <w:proofErr w:type="gramStart"/>
      <w:r>
        <w:rPr>
          <w:rFonts w:ascii="微软雅黑" w:eastAsia="微软雅黑" w:hAnsi="微软雅黑"/>
          <w:szCs w:val="21"/>
        </w:rPr>
        <w:t>打开微博客户端</w:t>
      </w:r>
      <w:proofErr w:type="gramEnd"/>
      <w:r>
        <w:rPr>
          <w:rFonts w:ascii="微软雅黑" w:eastAsia="微软雅黑" w:hAnsi="微软雅黑"/>
          <w:szCs w:val="21"/>
        </w:rPr>
        <w:t>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3D269B2D" wp14:editId="0D1BF2A7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438BA54" wp14:editId="0F50CAD6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2_从微博客户端唤起第三方应用进行分享"/>
      <w:bookmarkEnd w:id="109"/>
      <w:r>
        <w:rPr>
          <w:rFonts w:ascii="微软雅黑" w:eastAsia="微软雅黑" w:hAnsi="微软雅黑" w:hint="eastAsia"/>
          <w:sz w:val="24"/>
          <w:szCs w:val="24"/>
        </w:rPr>
        <w:t xml:space="preserve">6.2.2 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从微博客户端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唤起第三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方应用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proofErr w:type="gramStart"/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29822E90" wp14:editId="02411459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configChanges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keyboardHidden|orientation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screenOrientation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:name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android.intent.category.DEFAULT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gramStart"/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</w:t>
      </w:r>
      <w:proofErr w:type="gramEnd"/>
      <w:r w:rsidR="00042782">
        <w:rPr>
          <w:rFonts w:ascii="微软雅黑" w:eastAsia="微软雅黑" w:hAnsi="微软雅黑"/>
          <w:szCs w:val="21"/>
        </w:rPr>
        <w:t>第三</w:t>
      </w:r>
      <w:proofErr w:type="gramStart"/>
      <w:r w:rsidR="00042782">
        <w:rPr>
          <w:rFonts w:ascii="微软雅黑" w:eastAsia="微软雅黑" w:hAnsi="微软雅黑"/>
          <w:szCs w:val="21"/>
        </w:rPr>
        <w:t>方应用</w:t>
      </w:r>
      <w:proofErr w:type="gramEnd"/>
      <w:r w:rsidR="00042782">
        <w:rPr>
          <w:rFonts w:ascii="微软雅黑" w:eastAsia="微软雅黑" w:hAnsi="微软雅黑"/>
          <w:szCs w:val="21"/>
        </w:rPr>
        <w:t>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</w:t>
      </w:r>
      <w:proofErr w:type="gramStart"/>
      <w:r w:rsidR="00042782">
        <w:rPr>
          <w:rFonts w:ascii="微软雅黑" w:eastAsia="微软雅黑" w:hAnsi="微软雅黑" w:hint="eastAsia"/>
          <w:szCs w:val="21"/>
        </w:rPr>
        <w:t>被</w:t>
      </w:r>
      <w:r w:rsidR="00042782">
        <w:rPr>
          <w:rFonts w:ascii="微软雅黑" w:eastAsia="微软雅黑" w:hAnsi="微软雅黑"/>
          <w:szCs w:val="21"/>
        </w:rPr>
        <w:t>微博</w:t>
      </w:r>
      <w:proofErr w:type="gramEnd"/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5B63921" wp14:editId="0ABA7392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onNewIntent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唤起第三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方应用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时，客户端发送过来的请求数据对象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baseRequest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F6F12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从微博客户端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唤起第三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方应用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时，客户端发送过来的请求数据对象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DF06495" wp14:editId="7A4F78F9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.handleWeiboRequest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getIntent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VhXvw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  <w:szCs w:val="21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proofErr w:type="spellStart"/>
      <w:r>
        <w:rPr>
          <w:rFonts w:ascii="微软雅黑" w:eastAsia="微软雅黑" w:hAnsi="微软雅黑"/>
          <w:szCs w:val="21"/>
        </w:rPr>
        <w:t>IWeiboHandler#Request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</w:t>
      </w:r>
      <w:r>
        <w:rPr>
          <w:rFonts w:ascii="微软雅黑" w:eastAsia="微软雅黑" w:hAnsi="微软雅黑"/>
          <w:szCs w:val="21"/>
        </w:rPr>
        <w:t>微博客户端</w:t>
      </w:r>
      <w:proofErr w:type="gramEnd"/>
      <w:r>
        <w:rPr>
          <w:rFonts w:ascii="微软雅黑" w:eastAsia="微软雅黑" w:hAnsi="微软雅黑"/>
          <w:szCs w:val="21"/>
        </w:rPr>
        <w:t>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E0E849" wp14:editId="303C0DDD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responseSingleMessage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hasImage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hasWebpage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hasMusic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hasVideo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hasText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getTextObj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</w:t>
                            </w:r>
                            <w:proofErr w:type="gramStart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从微博到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第三方的消息请求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ProvideMessageForWeiboResponse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weiboMessage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1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MgiVps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responseSingleMessage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从微博到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第三方的消息请求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proofErr w:type="spellStart"/>
      <w:r w:rsidR="00042782">
        <w:rPr>
          <w:rFonts w:ascii="微软雅黑" w:eastAsia="微软雅黑" w:hAnsi="微软雅黑"/>
          <w:szCs w:val="21"/>
        </w:rPr>
        <w:t>IWeiboShareAPI#sendResponse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</w:t>
      </w:r>
      <w:proofErr w:type="gramStart"/>
      <w:r w:rsidR="00042782">
        <w:rPr>
          <w:rFonts w:ascii="微软雅黑" w:eastAsia="微软雅黑" w:hAnsi="微软雅黑"/>
          <w:szCs w:val="21"/>
        </w:rPr>
        <w:t>给微博</w:t>
      </w:r>
      <w:proofErr w:type="gramEnd"/>
      <w:r w:rsidR="00042782">
        <w:rPr>
          <w:rFonts w:ascii="微软雅黑" w:eastAsia="微软雅黑" w:hAnsi="微软雅黑"/>
          <w:szCs w:val="21"/>
        </w:rPr>
        <w:t>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3_第三方应用无微博客户端进行分享"/>
      <w:bookmarkStart w:id="111" w:name="_6.2.3_使用OpenAPI进行分享"/>
      <w:bookmarkEnd w:id="110"/>
      <w:bookmarkEnd w:id="111"/>
      <w:r>
        <w:rPr>
          <w:rFonts w:ascii="微软雅黑" w:eastAsia="微软雅黑" w:hAnsi="微软雅黑" w:hint="eastAsia"/>
          <w:sz w:val="24"/>
          <w:szCs w:val="24"/>
        </w:rPr>
        <w:t>6.2.3 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OpenAPI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ECACDB" wp14:editId="34B011AB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proofErr w:type="gramEnd"/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2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proofErr w:type="spellStart"/>
      <w:r w:rsidR="00042782">
        <w:rPr>
          <w:rFonts w:ascii="微软雅黑" w:eastAsia="微软雅黑" w:hAnsi="微软雅黑" w:hint="eastAsia"/>
        </w:rPr>
        <w:t>onCreate</w:t>
      </w:r>
      <w:proofErr w:type="spellEnd"/>
      <w:r w:rsidR="00042782">
        <w:rPr>
          <w:rFonts w:ascii="微软雅黑" w:eastAsia="微软雅黑" w:hAnsi="微软雅黑" w:hint="eastAsia"/>
          <w:szCs w:val="21"/>
        </w:rPr>
        <w:t>函数</w:t>
      </w:r>
      <w:proofErr w:type="gramStart"/>
      <w:r w:rsidR="00042782">
        <w:rPr>
          <w:rFonts w:ascii="微软雅黑" w:eastAsia="微软雅黑" w:hAnsi="微软雅黑" w:hint="eastAsia"/>
          <w:szCs w:val="21"/>
        </w:rPr>
        <w:t>创建微博分享</w:t>
      </w:r>
      <w:proofErr w:type="gramEnd"/>
      <w:r w:rsidR="00042782">
        <w:rPr>
          <w:rFonts w:ascii="微软雅黑" w:eastAsia="微软雅黑" w:hAnsi="微软雅黑" w:hint="eastAsia"/>
          <w:szCs w:val="21"/>
        </w:rPr>
        <w:t>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  <w:szCs w:val="21"/>
        </w:rPr>
        <w:t>接口，接收并</w:t>
      </w:r>
      <w:proofErr w:type="gramStart"/>
      <w:r>
        <w:rPr>
          <w:rFonts w:ascii="微软雅黑" w:eastAsia="微软雅黑" w:hAnsi="微软雅黑" w:hint="eastAsia"/>
          <w:szCs w:val="21"/>
        </w:rPr>
        <w:t>处理微博分享</w:t>
      </w:r>
      <w:proofErr w:type="gramEnd"/>
      <w:r>
        <w:rPr>
          <w:rFonts w:ascii="微软雅黑" w:eastAsia="微软雅黑" w:hAnsi="微软雅黑" w:hint="eastAsia"/>
          <w:szCs w:val="21"/>
        </w:rPr>
        <w:t>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proofErr w:type="spellStart"/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</w:t>
      </w:r>
      <w:proofErr w:type="spellEnd"/>
      <w:r>
        <w:rPr>
          <w:rFonts w:ascii="微软雅黑" w:eastAsia="微软雅黑" w:hAnsi="微软雅黑" w:hint="eastAsia"/>
          <w:szCs w:val="21"/>
        </w:rPr>
        <w:t>、</w:t>
      </w:r>
      <w:r>
        <w:rPr>
          <w:rFonts w:ascii="微软雅黑" w:eastAsia="微软雅黑" w:hAnsi="微软雅黑" w:hint="eastAsia"/>
        </w:rPr>
        <w:t>update或</w:t>
      </w:r>
      <w:proofErr w:type="spellStart"/>
      <w:r>
        <w:rPr>
          <w:rFonts w:ascii="微软雅黑" w:eastAsia="微软雅黑" w:hAnsi="微软雅黑" w:hint="eastAsia"/>
        </w:rPr>
        <w:t>uploadUrlText</w:t>
      </w:r>
      <w:proofErr w:type="spellEnd"/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1A2AB3B" wp14:editId="388FD5AB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3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OpenAPI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</w:t>
      </w:r>
      <w:proofErr w:type="gramStart"/>
      <w:r w:rsidR="00042782">
        <w:rPr>
          <w:rFonts w:ascii="微软雅黑" w:eastAsia="微软雅黑" w:hAnsi="微软雅黑"/>
          <w:color w:val="FF0000"/>
          <w:szCs w:val="21"/>
        </w:rPr>
        <w:t>帐号</w:t>
      </w:r>
      <w:proofErr w:type="gramEnd"/>
      <w:r w:rsidR="00042782">
        <w:rPr>
          <w:rFonts w:ascii="微软雅黑" w:eastAsia="微软雅黑" w:hAnsi="微软雅黑"/>
          <w:color w:val="FF0000"/>
          <w:szCs w:val="21"/>
        </w:rPr>
        <w:t>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</w:t>
      </w:r>
      <w:proofErr w:type="spellStart"/>
      <w:r w:rsidR="00042782">
        <w:rPr>
          <w:rFonts w:ascii="微软雅黑" w:eastAsia="微软雅黑" w:hAnsi="微软雅黑" w:hint="eastAsia"/>
          <w:color w:val="FF0000"/>
          <w:szCs w:val="21"/>
        </w:rPr>
        <w:t>ErrorCode</w:t>
      </w:r>
      <w:proofErr w:type="spellEnd"/>
      <w:r w:rsidR="00042782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2" w:name="_Toc382226167"/>
      <w:bookmarkStart w:id="113" w:name="_Toc421636006"/>
      <w:bookmarkStart w:id="114" w:name="_Toc421636096"/>
      <w:bookmarkStart w:id="115" w:name="_Toc423967135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2"/>
      <w:bookmarkEnd w:id="113"/>
      <w:bookmarkEnd w:id="114"/>
      <w:bookmarkEnd w:id="115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02457E84" wp14:editId="3F1331D8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6C0589" wp14:editId="711D2FFC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C6C0E0" wp14:editId="6EE1FB42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com_sina_weibo_sdk_login_button_with_frame_logo</w:t>
                            </w:r>
                            <w:proofErr w:type="spellEnd"/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drawable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com_sina_weibo_sdk_login_button_with_original_logo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jvUYID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com_sina_weibo_sdk_login_button_with_frame_logo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com_sina_weibo_sdk_login_button_with_original_logo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proofErr w:type="spellStart"/>
      <w:r w:rsidR="00042782">
        <w:rPr>
          <w:rFonts w:ascii="微软雅黑" w:eastAsia="微软雅黑" w:hAnsi="微软雅黑" w:hint="eastAsia"/>
        </w:rPr>
        <w:t>drawable</w:t>
      </w:r>
      <w:proofErr w:type="spellEnd"/>
      <w:r w:rsidR="00042782">
        <w:rPr>
          <w:rFonts w:ascii="微软雅黑" w:eastAsia="微软雅黑" w:hAnsi="微软雅黑" w:hint="eastAsia"/>
        </w:rPr>
        <w:t>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E71016B" wp14:editId="00505C30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LoginButton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findViewById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.setWeiboAuthInfo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authInfo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6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LoginButton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findViewById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.setWeiboAuthInfo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proofErr w:type="spellEnd"/>
      <w:r w:rsidR="00042782">
        <w:rPr>
          <w:rFonts w:ascii="微软雅黑" w:eastAsia="微软雅黑" w:hAnsi="微软雅黑" w:hint="eastAsia"/>
        </w:rPr>
        <w:t>为</w:t>
      </w:r>
      <w:proofErr w:type="spellStart"/>
      <w:r w:rsidR="00042782">
        <w:rPr>
          <w:rFonts w:ascii="微软雅黑" w:eastAsia="微软雅黑" w:hAnsi="微软雅黑"/>
        </w:rPr>
        <w:t>WeiboAuthListener</w:t>
      </w:r>
      <w:proofErr w:type="spellEnd"/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proofErr w:type="spellStart"/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proofErr w:type="spellEnd"/>
      <w:r>
        <w:rPr>
          <w:rFonts w:ascii="微软雅黑" w:eastAsia="微软雅黑" w:hAnsi="微软雅黑" w:hint="eastAsia"/>
        </w:rPr>
        <w:t>中调用</w:t>
      </w:r>
      <w:proofErr w:type="spellStart"/>
      <w:r>
        <w:rPr>
          <w:rFonts w:ascii="微软雅黑" w:eastAsia="微软雅黑" w:hAnsi="微软雅黑"/>
        </w:rPr>
        <w:t>LoginButton#authorizeCallBack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ED49B9" wp14:editId="1B31FF19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Intent data) {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7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68142F7B" wp14:editId="696E73DF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4D602B52" wp14:editId="7D6AC58C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429871F" wp14:editId="48315C18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login_out_button_default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layout_width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layout_height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wrap_content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8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jsz42D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login_out_button_default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8A6E886" wp14:editId="2633346C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com_sina_weibo_sdk_loginview_default_style</w:t>
                            </w:r>
                            <w:proofErr w:type="spellEnd"/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com_sina_weibo_sdk_loginview_silver_style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9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com_sina_weibo_sdk_loginview_silver_style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proofErr w:type="spellStart"/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proofErr w:type="spellEnd"/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</w:t>
      </w:r>
      <w:proofErr w:type="spellStart"/>
      <w:r>
        <w:rPr>
          <w:rFonts w:ascii="微软雅黑" w:eastAsia="微软雅黑" w:hAnsi="微软雅黑" w:hint="eastAsia"/>
          <w:color w:val="0C0C0C"/>
        </w:rPr>
        <w:t>LoginLogoutButton</w:t>
      </w:r>
      <w:proofErr w:type="spellEnd"/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proofErr w:type="spellStart"/>
      <w:r>
        <w:rPr>
          <w:rFonts w:ascii="微软雅黑" w:eastAsia="微软雅黑" w:hAnsi="微软雅黑"/>
          <w:color w:val="0C0C0C"/>
        </w:rPr>
        <w:t>setLogoutInfo</w:t>
      </w:r>
      <w:proofErr w:type="spellEnd"/>
      <w:r>
        <w:rPr>
          <w:rFonts w:ascii="微软雅黑" w:eastAsia="微软雅黑" w:hAnsi="微软雅黑"/>
          <w:color w:val="0C0C0C"/>
        </w:rPr>
        <w:t>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6" w:name="_Toc382226168"/>
      <w:bookmarkStart w:id="117" w:name="_Toc421636007"/>
      <w:bookmarkStart w:id="118" w:name="_Toc421636097"/>
      <w:bookmarkStart w:id="119" w:name="_Toc423967136"/>
      <w:proofErr w:type="spellStart"/>
      <w:r>
        <w:rPr>
          <w:rFonts w:ascii="微软雅黑" w:eastAsia="微软雅黑" w:hAnsi="微软雅黑" w:hint="eastAsia"/>
        </w:rPr>
        <w:lastRenderedPageBreak/>
        <w:t>OpenAPI</w:t>
      </w:r>
      <w:proofErr w:type="spellEnd"/>
      <w:r>
        <w:rPr>
          <w:rFonts w:ascii="微软雅黑" w:eastAsia="微软雅黑" w:hAnsi="微软雅黑" w:hint="eastAsia"/>
        </w:rPr>
        <w:t>示例代码分析</w:t>
      </w:r>
      <w:bookmarkEnd w:id="116"/>
      <w:bookmarkEnd w:id="117"/>
      <w:bookmarkEnd w:id="118"/>
      <w:bookmarkEnd w:id="11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</w:t>
      </w:r>
      <w:proofErr w:type="spellStart"/>
      <w:r>
        <w:rPr>
          <w:rFonts w:ascii="微软雅黑" w:eastAsia="微软雅黑" w:hAnsi="微软雅黑"/>
        </w:rPr>
        <w:t>OpenAPI</w:t>
      </w:r>
      <w:proofErr w:type="spellEnd"/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4CBF2A37" wp14:editId="5CC35EB0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2782">
        <w:rPr>
          <w:rFonts w:ascii="微软雅黑" w:eastAsia="微软雅黑" w:hAnsi="微软雅黑" w:hint="eastAsia"/>
        </w:rPr>
        <w:t>OpenAPI</w:t>
      </w:r>
      <w:proofErr w:type="spellEnd"/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proofErr w:type="spellStart"/>
      <w:r>
        <w:rPr>
          <w:rFonts w:ascii="微软雅黑" w:eastAsia="微软雅黑" w:hAnsi="微软雅黑"/>
          <w:sz w:val="22"/>
        </w:rPr>
        <w:t>AbsOpenAPI</w:t>
      </w:r>
      <w:proofErr w:type="spellEnd"/>
      <w:proofErr w:type="gramStart"/>
      <w:r>
        <w:rPr>
          <w:rFonts w:ascii="微软雅黑" w:eastAsia="微软雅黑" w:hAnsi="微软雅黑"/>
          <w:sz w:val="22"/>
        </w:rPr>
        <w:t>做为</w:t>
      </w:r>
      <w:proofErr w:type="gramEnd"/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proofErr w:type="spellStart"/>
      <w:r>
        <w:rPr>
          <w:rFonts w:ascii="微软雅黑" w:eastAsia="微软雅黑" w:hAnsi="微软雅黑"/>
          <w:sz w:val="22"/>
        </w:rPr>
        <w:t>OpenAPI</w:t>
      </w:r>
      <w:proofErr w:type="spellEnd"/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proofErr w:type="spellStart"/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proofErr w:type="spellEnd"/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0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1" w:name="_Toc421636008"/>
      <w:bookmarkStart w:id="122" w:name="_Toc421636098"/>
      <w:bookmarkStart w:id="123" w:name="_Toc423967137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0"/>
      <w:bookmarkEnd w:id="121"/>
      <w:bookmarkEnd w:id="122"/>
      <w:bookmarkEnd w:id="123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A2A59F" wp14:editId="0BB8A8A5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UsersAPI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0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proofErr w:type="spellStart"/>
      <w:r w:rsidR="00042782">
        <w:rPr>
          <w:rFonts w:ascii="微软雅黑" w:eastAsia="微软雅黑" w:hAnsi="微软雅黑"/>
        </w:rPr>
        <w:t>UsersAPI</w:t>
      </w:r>
      <w:proofErr w:type="spellEnd"/>
      <w:r w:rsidR="00042782">
        <w:rPr>
          <w:rFonts w:ascii="微软雅黑" w:eastAsia="微软雅黑" w:hAnsi="微软雅黑"/>
        </w:rPr>
        <w:t>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62A7A4A" wp14:editId="66A23322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(String response)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User#parse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1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LoQNXs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(String response)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User#parse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909FC7" wp14:editId="024E7BE0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.show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2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4" w:name="_Toc382226170"/>
      <w:bookmarkStart w:id="125" w:name="_Toc421636009"/>
      <w:bookmarkStart w:id="126" w:name="_Toc421636099"/>
      <w:bookmarkStart w:id="127" w:name="_Toc423967138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4"/>
      <w:bookmarkEnd w:id="125"/>
      <w:bookmarkEnd w:id="126"/>
      <w:bookmarkEnd w:id="12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BB1974">
      <w:pPr>
        <w:pStyle w:val="1d"/>
        <w:spacing w:line="360" w:lineRule="exact"/>
        <w:ind w:firstLineChars="0" w:firstLine="0"/>
      </w:pPr>
      <w:hyperlink r:id="rId31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BB1974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proofErr w:type="spellStart"/>
      <w:r>
        <w:rPr>
          <w:rFonts w:ascii="微软雅黑" w:eastAsia="微软雅黑" w:hAnsi="微软雅黑"/>
        </w:rPr>
        <w:t>RequestListener</w:t>
      </w:r>
      <w:proofErr w:type="spellEnd"/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proofErr w:type="spellStart"/>
      <w:r>
        <w:rPr>
          <w:rFonts w:ascii="微软雅黑" w:eastAsia="微软雅黑" w:hAnsi="微软雅黑"/>
        </w:rPr>
        <w:t>InviteApi</w:t>
      </w:r>
      <w:proofErr w:type="spellEnd"/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InviteAPI.KEY_TEXT</w:t>
            </w:r>
            <w:proofErr w:type="spellEnd"/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InviteAPI.KEY_URL</w:t>
            </w:r>
            <w:proofErr w:type="spellEnd"/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</w:rPr>
              <w:t>InviteAPI</w:t>
            </w:r>
            <w:proofErr w:type="spellEnd"/>
            <w:r>
              <w:rPr>
                <w:rFonts w:ascii="微软雅黑" w:eastAsia="微软雅黑" w:hAnsi="微软雅黑"/>
              </w:rPr>
              <w:t>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2A05BF9" wp14:editId="6CF54F19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appdetail.php?appID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jsonObject.put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hubweb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e.printStackTrace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3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appdetail.php?appID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hubweb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9E864A6" wp14:editId="036A03CF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InviteAPI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sendInvite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uid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jsonObject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64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Ax98R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InviteAPI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sendInvite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</w:t>
      </w:r>
      <w:proofErr w:type="spellStart"/>
      <w:r w:rsidR="00042782">
        <w:rPr>
          <w:rFonts w:ascii="微软雅黑" w:eastAsia="微软雅黑" w:hAnsi="微软雅黑"/>
        </w:rPr>
        <w:t>InviteAPI</w:t>
      </w:r>
      <w:proofErr w:type="spellEnd"/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proofErr w:type="spellStart"/>
      <w:r w:rsidR="00042782">
        <w:rPr>
          <w:rFonts w:ascii="微软雅黑" w:eastAsia="微软雅黑" w:hAnsi="微软雅黑"/>
        </w:rPr>
        <w:t>InviteAPI#sendInvite</w:t>
      </w:r>
      <w:proofErr w:type="spellEnd"/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8" w:name="_Toc423967139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8"/>
    </w:p>
    <w:p w:rsidR="00C443C9" w:rsidRDefault="00E9387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  目前我们每次授权以后，授权的有效期</w:t>
      </w:r>
      <w:r w:rsidR="00AE09E7">
        <w:rPr>
          <w:rFonts w:ascii="微软雅黑" w:eastAsia="微软雅黑" w:hAnsi="微软雅黑" w:hint="eastAsia"/>
        </w:rPr>
        <w:t xml:space="preserve">时间 </w:t>
      </w:r>
      <w:r>
        <w:rPr>
          <w:rFonts w:ascii="微软雅黑" w:eastAsia="微软雅黑" w:hAnsi="微软雅黑" w:hint="eastAsia"/>
        </w:rPr>
        <w:t>都在10天以内，如果超过有效期还需要用户</w:t>
      </w:r>
      <w:r w:rsidR="00C37CFC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重新登录授权，</w:t>
      </w:r>
    </w:p>
    <w:p w:rsidR="00C70F5F" w:rsidRDefault="00E9387D">
      <w:pPr>
        <w:widowControl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  现在</w:t>
      </w:r>
      <w:r w:rsidR="00806C8E"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 w:hint="eastAsia"/>
        </w:rPr>
        <w:t>一个刷新的接口</w:t>
      </w:r>
      <w:r w:rsidR="00685317">
        <w:rPr>
          <w:rFonts w:ascii="微软雅黑" w:eastAsia="微软雅黑" w:hAnsi="微软雅黑" w:hint="eastAsia"/>
        </w:rPr>
        <w:t>，</w:t>
      </w:r>
      <w:r w:rsidR="00CB42D0">
        <w:rPr>
          <w:rFonts w:ascii="微软雅黑" w:eastAsia="微软雅黑" w:hAnsi="微软雅黑" w:hint="eastAsia"/>
        </w:rPr>
        <w:t xml:space="preserve"> </w:t>
      </w:r>
      <w:r w:rsidR="00685317"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 w:hint="eastAsia"/>
        </w:rPr>
        <w:t>每次刷新</w:t>
      </w:r>
      <w:r w:rsidR="00D11EA3"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 w:hint="eastAsia"/>
        </w:rPr>
        <w:t>有效期</w:t>
      </w:r>
      <w:r w:rsidR="000D676C">
        <w:rPr>
          <w:rFonts w:ascii="微软雅黑" w:eastAsia="微软雅黑" w:hAnsi="微软雅黑" w:hint="eastAsia"/>
        </w:rPr>
        <w:t>延长到十天以后</w:t>
      </w:r>
      <w:r w:rsidR="007D78DF">
        <w:rPr>
          <w:rFonts w:ascii="微软雅黑" w:eastAsia="微软雅黑" w:hAnsi="微软雅黑" w:hint="eastAsia"/>
        </w:rPr>
        <w:t>，</w:t>
      </w:r>
    </w:p>
    <w:p w:rsidR="00E9387D" w:rsidRDefault="00664030" w:rsidP="00CD56BD">
      <w:pPr>
        <w:widowControl/>
        <w:ind w:firstLineChars="150" w:firstLine="315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只要用户一直调用刷新接口  </w:t>
      </w:r>
      <w:r w:rsidR="00E9387D">
        <w:rPr>
          <w:rFonts w:ascii="微软雅黑" w:eastAsia="微软雅黑" w:hAnsi="微软雅黑" w:hint="eastAsia"/>
        </w:rPr>
        <w:t>就可以一直在有效期内</w:t>
      </w:r>
      <w:r w:rsidR="00636953">
        <w:rPr>
          <w:rFonts w:ascii="微软雅黑" w:eastAsia="微软雅黑" w:hAnsi="微软雅黑" w:hint="eastAsia"/>
        </w:rPr>
        <w:t>。</w:t>
      </w:r>
      <w:bookmarkStart w:id="129" w:name="_GoBack"/>
      <w:bookmarkEnd w:id="129"/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具体的调用时机可以 根据自己的业务需求安排，也可以每次</w:t>
      </w:r>
      <w:proofErr w:type="gramStart"/>
      <w:r>
        <w:rPr>
          <w:rFonts w:ascii="微软雅黑" w:eastAsia="微软雅黑" w:hAnsi="微软雅黑" w:hint="eastAsia"/>
        </w:rPr>
        <w:t>调用微博接口</w:t>
      </w:r>
      <w:proofErr w:type="gramEnd"/>
      <w:r>
        <w:rPr>
          <w:rFonts w:ascii="微软雅黑" w:eastAsia="微软雅黑" w:hAnsi="微软雅黑" w:hint="eastAsia"/>
        </w:rPr>
        <w:t>的时候调用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proofErr w:type="spellStart"/>
      <w:r w:rsidR="000B767F" w:rsidRPr="000B767F">
        <w:rPr>
          <w:rFonts w:ascii="微软雅黑" w:eastAsia="微软雅黑" w:hAnsi="微软雅黑"/>
        </w:rPr>
        <w:t>WBOpenAPIActivity</w:t>
      </w:r>
      <w:proofErr w:type="spellEnd"/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proofErr w:type="spellStart"/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proofErr w:type="spellEnd"/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2E3000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2CC0A2C" wp14:editId="48AF2A87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refreshTokenRequest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  =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getApplicationContext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()).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token.getRefreshToken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RequestListener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WeiboException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(),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onComplete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 String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RefreshToken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 xml:space="preserve">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" strokecolor="#a5a5a5" strokeweight=".27339mm">
                <v:textbox>
                  <w:txbxContent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  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getApplicationContext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token.getRefreshToken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RequestListener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onComplete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 String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E3000" w:rsidRDefault="002E3000">
      <w:pPr>
        <w:widowControl/>
        <w:jc w:val="left"/>
        <w:rPr>
          <w:rFonts w:ascii="微软雅黑" w:eastAsia="微软雅黑" w:hAnsi="微软雅黑"/>
        </w:r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30" w:name="_Toc421636010"/>
      <w:bookmarkStart w:id="131" w:name="_Toc421636100"/>
      <w:bookmarkStart w:id="132" w:name="_Toc423967140"/>
      <w:r>
        <w:rPr>
          <w:rFonts w:ascii="微软雅黑" w:eastAsia="微软雅黑" w:hAnsi="微软雅黑" w:hint="eastAsia"/>
        </w:rPr>
        <w:lastRenderedPageBreak/>
        <w:t>社会化组件</w:t>
      </w:r>
      <w:bookmarkEnd w:id="130"/>
      <w:bookmarkEnd w:id="131"/>
      <w:bookmarkEnd w:id="132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3" w:name="_Toc421636011"/>
      <w:bookmarkStart w:id="134" w:name="_Toc421636101"/>
      <w:bookmarkStart w:id="135" w:name="_Toc423967141"/>
      <w:r>
        <w:rPr>
          <w:rFonts w:ascii="微软雅黑" w:eastAsia="微软雅黑" w:hAnsi="微软雅黑" w:hint="eastAsia"/>
          <w:sz w:val="28"/>
          <w:szCs w:val="28"/>
        </w:rPr>
        <w:t>8.1关注组件（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AttentionComponentView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3"/>
      <w:bookmarkEnd w:id="134"/>
      <w:bookmarkEnd w:id="135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F6532B5" wp14:editId="58571D00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attentionUid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attentionScreenName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6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PxEkmjgCAABm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1005B46" wp14:editId="25BA50D7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setAttentionParam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7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setAttentionParam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6" w:name="_Toc421636012"/>
      <w:bookmarkStart w:id="137" w:name="_Toc421636102"/>
      <w:bookmarkStart w:id="138" w:name="_Toc423967142"/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CommentComponentView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）</w:t>
      </w:r>
      <w:bookmarkEnd w:id="136"/>
      <w:bookmarkEnd w:id="137"/>
      <w:bookmarkEnd w:id="138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A8C4B3F" wp14:editId="332F90EC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static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createRequestParam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appKey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commentTopic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commentContent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category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WeiboAuthListener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8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2D769D4" wp14:editId="5D03B76A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void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setCommentParam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RequestParam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param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9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mPQ75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setCommentParam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9" w:name="_Toc421636013"/>
      <w:bookmarkStart w:id="140" w:name="_Toc421636103"/>
      <w:bookmarkStart w:id="141" w:name="_Toc423967143"/>
      <w:r w:rsidRPr="000823F6">
        <w:rPr>
          <w:rFonts w:hint="eastAsia"/>
        </w:rPr>
        <w:lastRenderedPageBreak/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9"/>
      <w:bookmarkEnd w:id="140"/>
      <w:bookmarkEnd w:id="141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r w:rsidR="00BB1974">
        <w:fldChar w:fldCharType="begin"/>
      </w:r>
      <w:r w:rsidR="00BB1974">
        <w:instrText xml:space="preserve"> HYPERLINK "mailto:wb_pay_kf@vip.sina.com" </w:instrText>
      </w:r>
      <w:r w:rsidR="00BB1974">
        <w:fldChar w:fldCharType="separate"/>
      </w:r>
      <w:r w:rsidRPr="007C170F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t>wb_pay_kf@vip.sina.com</w:t>
      </w:r>
      <w:r w:rsidR="00BB1974">
        <w:rPr>
          <w:rStyle w:val="a3"/>
          <w:rFonts w:eastAsia="微软雅黑"/>
          <w:spacing w:val="4"/>
          <w:sz w:val="21"/>
          <w:szCs w:val="21"/>
          <w:u w:color="FF0000"/>
          <w:lang w:val="zh-TW" w:eastAsia="zh-TW"/>
        </w:rPr>
        <w:fldChar w:fldCharType="end"/>
      </w:r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t xml:space="preserve"> </w:t>
      </w:r>
      <w:bookmarkStart w:id="142" w:name="_Toc421636014"/>
      <w:bookmarkStart w:id="143" w:name="_Toc421636104"/>
      <w:bookmarkStart w:id="144" w:name="_Toc423967144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2"/>
      <w:bookmarkEnd w:id="143"/>
      <w:bookmarkEnd w:id="144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A04FB2" wp14:editId="0B1E58FA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IWeiboShareAPI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方应用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版本是否支持支付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</w:t>
                            </w:r>
                            <w:proofErr w:type="spellEnd"/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3qFwN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方应用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版本是否支持支付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48254C" wp14:editId="38CB8A1C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</w:t>
                            </w:r>
                            <w:proofErr w:type="gramStart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source=</w:t>
                            </w:r>
                            <w:proofErr w:type="gramEnd"/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1941657700&amp;seller_id=3292350247&amp;sign_type=md5&amp;notify_url=http%3A%2F%2Fwww.baidu.com&amp;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%E4%BE%8B&amp;pay_type=1&amp;total_fee=0.01&amp;body=%E6%8E%A5%E5%85%A5%E6%94%B6%E9%93%B6%E5%8F%B0%E5%AE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BB1974" w:rsidRPr="00BA6A0C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" strokecolor="#a5a5a5" strokeweight=".27339mm">
                <v:textbox>
                  <w:txbxContent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source=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1941657700&amp;seller_id=3292350247&amp;sign_type=md5&amp;notify_url=http%3A%2F%2Fwww.baidu.com&amp;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%E4%BE%8B&amp;pay_type=1&amp;total_fee=0.01&amp;body=%E6%8E%A5%E5%85%A5%E6%94%B6%E9%93%B6%E5%8F%B0%E5%AE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BB1974" w:rsidRPr="00BA6A0C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proofErr w:type="gramStart"/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proofErr w:type="gramEnd"/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7E222B" wp14:editId="48F1CF32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</w:t>
                            </w:r>
                            <w:proofErr w:type="spellEnd"/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NvOAIAAGYEAAAOAAAAZHJzL2Uyb0RvYy54bWysVNuO2jAQfa/Uf7D8XgIUWIgIK8qWqtL2&#10;Iu32AxzHSazaHtc2JPTrO3ZYlt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dN163x4J0CTaBTUYfET&#10;PDve+zCEPoXE1zwoWe2lUmnjmnKnHDkybJR9+s7oP4UpQ7qCrpazKRLRFmXzphnE+Cvadh5/f0LT&#10;MmDzK6kLuhzHLwaxPEr41lTJDkyqwcZElcF8o6ZRxkHQ0Jd9Kt9sES9HZwnVCVV2MDQ7DicaLbjv&#10;lHTY6Ej524E5QYl6b7BSq8lsFicjbWbzmylu3LWnvPYwwxGqoIGSwdyFYZoO1smmxZeG3jCwxerW&#10;Mun+zOrMH5s5Ve48eHFarvcp6vnvYfMD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AbuCNv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</w:t>
      </w:r>
      <w:proofErr w:type="gramStart"/>
      <w:r>
        <w:rPr>
          <w:rFonts w:ascii="微软雅黑" w:eastAsia="微软雅黑" w:hAnsi="微软雅黑" w:cs="微软雅黑" w:hint="eastAsia"/>
          <w:position w:val="-2"/>
          <w:szCs w:val="21"/>
        </w:rPr>
        <w:t>正常呼起多</w:t>
      </w:r>
      <w:proofErr w:type="gramEnd"/>
      <w:r>
        <w:rPr>
          <w:rFonts w:ascii="微软雅黑" w:eastAsia="微软雅黑" w:hAnsi="微软雅黑" w:cs="微软雅黑" w:hint="eastAsia"/>
          <w:position w:val="-2"/>
          <w:szCs w:val="21"/>
        </w:rPr>
        <w:t>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5" w:name="_Toc421636015"/>
      <w:bookmarkStart w:id="146" w:name="_Toc421636105"/>
      <w:bookmarkStart w:id="147" w:name="_Toc423967145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5"/>
      <w:bookmarkEnd w:id="146"/>
      <w:bookmarkEnd w:id="147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proofErr w:type="spellEnd"/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proofErr w:type="spellStart"/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proofErr w:type="spellEnd"/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show_url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is_route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  <w:proofErr w:type="spellEnd"/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 w:eastAsia="zh-TW"/>
        </w:rPr>
      </w:pPr>
      <w:r>
        <w:rPr>
          <w:rFonts w:ascii="宋体"/>
          <w:lang w:val="zh-TW" w:eastAsia="zh-TW"/>
        </w:rPr>
        <w:t xml:space="preserve">  </w:t>
      </w:r>
      <w:bookmarkStart w:id="148" w:name="_Toc421636016"/>
      <w:bookmarkStart w:id="149" w:name="_Toc421636106"/>
      <w:bookmarkStart w:id="150" w:name="_Toc423967146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8"/>
      <w:bookmarkEnd w:id="149"/>
      <w:bookmarkEnd w:id="150"/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proofErr w:type="spellStart"/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  <w:proofErr w:type="spellEnd"/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289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proofErr w:type="spellStart"/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  <w:proofErr w:type="spellEnd"/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1" w:name="_Toc421636017"/>
      <w:bookmarkStart w:id="152" w:name="_Toc421636107"/>
      <w:bookmarkStart w:id="153" w:name="_Toc423967147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1"/>
      <w:bookmarkEnd w:id="152"/>
      <w:bookmarkEnd w:id="153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lastRenderedPageBreak/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钥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</w:t>
      </w:r>
      <w:proofErr w:type="gramStart"/>
      <w:r w:rsidRPr="00F54957">
        <w:rPr>
          <w:rFonts w:ascii="微软雅黑" w:eastAsia="微软雅黑" w:hAnsi="微软雅黑" w:hint="eastAsia"/>
          <w:color w:val="000000"/>
        </w:rPr>
        <w:t>微博支付</w:t>
      </w:r>
      <w:proofErr w:type="gramEnd"/>
      <w:r w:rsidRPr="00F54957">
        <w:rPr>
          <w:rFonts w:ascii="微软雅黑" w:eastAsia="微软雅黑" w:hAnsi="微软雅黑" w:hint="eastAsia"/>
          <w:color w:val="000000"/>
        </w:rPr>
        <w:t>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Pr="001C3035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4" w:name="_Toc382226171"/>
      <w:bookmarkStart w:id="155" w:name="_Toc421636018"/>
      <w:bookmarkStart w:id="156" w:name="_Toc421636108"/>
      <w:bookmarkStart w:id="157" w:name="_Toc423967148"/>
      <w:r>
        <w:rPr>
          <w:rFonts w:ascii="微软雅黑" w:eastAsia="微软雅黑" w:hAnsi="微软雅黑" w:hint="eastAsia"/>
        </w:rPr>
        <w:lastRenderedPageBreak/>
        <w:t>问题</w:t>
      </w:r>
      <w:bookmarkEnd w:id="154"/>
      <w:bookmarkEnd w:id="155"/>
      <w:bookmarkEnd w:id="156"/>
      <w:bookmarkEnd w:id="157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8" w:name="_8.1_如何使用签名工具获取应用的签名"/>
      <w:bookmarkStart w:id="159" w:name="_Toc421636019"/>
      <w:bookmarkStart w:id="160" w:name="_Toc421636109"/>
      <w:bookmarkStart w:id="161" w:name="_Toc423967149"/>
      <w:bookmarkEnd w:id="158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9"/>
      <w:bookmarkEnd w:id="160"/>
      <w:bookmarkEnd w:id="161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proofErr w:type="gramStart"/>
      <w:r w:rsidR="0073330B" w:rsidRPr="0009325B">
        <w:rPr>
          <w:rFonts w:hint="eastAsia"/>
        </w:rPr>
        <w:t>官网注册</w:t>
      </w:r>
      <w:proofErr w:type="gramEnd"/>
      <w:r w:rsidR="0073330B" w:rsidRPr="0009325B">
        <w:rPr>
          <w:rFonts w:hint="eastAsia"/>
        </w:rPr>
        <w:t>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</w:t>
      </w:r>
      <w:proofErr w:type="gramStart"/>
      <w:r w:rsidR="007F07E3">
        <w:rPr>
          <w:rFonts w:hint="eastAsia"/>
        </w:rPr>
        <w:t>会网络</w:t>
      </w:r>
      <w:proofErr w:type="gramEnd"/>
      <w:r w:rsidR="007F07E3">
        <w:rPr>
          <w:rFonts w:hint="eastAsia"/>
        </w:rPr>
        <w:t>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BB1974" w:rsidP="00E10830">
      <w:hyperlink r:id="rId32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2" w:name="_8.2_如何实现LinkCard效果？"/>
      <w:bookmarkStart w:id="163" w:name="_Toc382226173"/>
      <w:bookmarkStart w:id="164" w:name="_Toc421636020"/>
      <w:bookmarkStart w:id="165" w:name="_Toc421636110"/>
      <w:bookmarkStart w:id="166" w:name="_Toc423967150"/>
      <w:bookmarkEnd w:id="16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proofErr w:type="spellStart"/>
      <w:r w:rsidR="00042782">
        <w:rPr>
          <w:rFonts w:ascii="微软雅黑" w:eastAsia="微软雅黑" w:hAnsi="微软雅黑"/>
          <w:sz w:val="28"/>
          <w:szCs w:val="28"/>
        </w:rPr>
        <w:t>LinkCard</w:t>
      </w:r>
      <w:proofErr w:type="spellEnd"/>
      <w:r w:rsidR="00042782">
        <w:rPr>
          <w:rFonts w:ascii="微软雅黑" w:eastAsia="微软雅黑" w:hAnsi="微软雅黑"/>
          <w:sz w:val="28"/>
          <w:szCs w:val="28"/>
        </w:rPr>
        <w:t>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3"/>
      <w:bookmarkEnd w:id="164"/>
      <w:bookmarkEnd w:id="165"/>
      <w:bookmarkEnd w:id="166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</w:t>
      </w:r>
      <w:proofErr w:type="spellStart"/>
      <w:r>
        <w:rPr>
          <w:rFonts w:ascii="微软雅黑" w:eastAsia="微软雅黑" w:hAnsi="微软雅黑"/>
          <w:color w:val="000000"/>
        </w:rPr>
        <w:t>LinkCard</w:t>
      </w:r>
      <w:proofErr w:type="spellEnd"/>
      <w:r>
        <w:rPr>
          <w:rFonts w:ascii="微软雅黑" w:eastAsia="微软雅黑" w:hAnsi="微软雅黑"/>
          <w:color w:val="000000"/>
        </w:rPr>
        <w:t>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 xml:space="preserve">。如果你想要你分享出去的内容展示成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的样子，</w:t>
      </w:r>
      <w:r>
        <w:rPr>
          <w:rFonts w:ascii="微软雅黑" w:eastAsia="微软雅黑" w:hAnsi="微软雅黑" w:hint="eastAsia"/>
          <w:b/>
          <w:color w:val="000000"/>
        </w:rPr>
        <w:t xml:space="preserve">其前提条件是你分享的链接支持 </w:t>
      </w:r>
      <w:proofErr w:type="spellStart"/>
      <w:r>
        <w:rPr>
          <w:rFonts w:ascii="微软雅黑" w:eastAsia="微软雅黑" w:hAnsi="微软雅黑" w:hint="eastAsia"/>
          <w:b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。即 </w:t>
      </w:r>
      <w:proofErr w:type="spellStart"/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</w:t>
      </w:r>
      <w:proofErr w:type="spellEnd"/>
      <w:r>
        <w:rPr>
          <w:rFonts w:ascii="微软雅黑" w:eastAsia="微软雅黑" w:hAnsi="微软雅黑" w:hint="eastAsia"/>
          <w:i/>
          <w:color w:val="000000"/>
        </w:rPr>
        <w:t xml:space="preserve">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 xml:space="preserve">。打个比方，开启 v.youku.com 的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开关，从而</w:t>
      </w:r>
      <w:proofErr w:type="gramStart"/>
      <w:r>
        <w:rPr>
          <w:rFonts w:ascii="微软雅黑" w:eastAsia="微软雅黑" w:hAnsi="微软雅黑" w:hint="eastAsia"/>
          <w:color w:val="000000"/>
        </w:rPr>
        <w:t>发布器</w:t>
      </w:r>
      <w:proofErr w:type="gramEnd"/>
      <w:r>
        <w:rPr>
          <w:rFonts w:ascii="微软雅黑" w:eastAsia="微软雅黑" w:hAnsi="微软雅黑" w:hint="eastAsia"/>
          <w:color w:val="000000"/>
        </w:rPr>
        <w:t xml:space="preserve">中带这个链接的，都能呈现为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，该功能并不是针对于某个特定的应用，而是针对于特殊的网内容的。 如果某个网站需要进行 </w:t>
      </w:r>
      <w:proofErr w:type="spellStart"/>
      <w:r>
        <w:rPr>
          <w:rFonts w:ascii="微软雅黑" w:eastAsia="微软雅黑" w:hAnsi="微软雅黑" w:hint="eastAsia"/>
          <w:color w:val="000000"/>
        </w:rPr>
        <w:t>LinkCard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7" w:name="_如何实现附件栏集成分享？"/>
      <w:bookmarkStart w:id="168" w:name="_Toc382226174"/>
      <w:bookmarkStart w:id="169" w:name="_Toc421636021"/>
      <w:bookmarkStart w:id="170" w:name="_Toc421636111"/>
      <w:bookmarkStart w:id="171" w:name="_Toc423967151"/>
      <w:bookmarkEnd w:id="167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8"/>
      <w:bookmarkEnd w:id="169"/>
      <w:bookmarkEnd w:id="170"/>
      <w:bookmarkEnd w:id="171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注册</w:t>
      </w:r>
      <w:proofErr w:type="gramStart"/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</w:t>
      </w:r>
      <w:proofErr w:type="gramEnd"/>
      <w:r>
        <w:rPr>
          <w:rFonts w:ascii="微软雅黑" w:eastAsia="微软雅黑" w:hAnsi="微软雅黑"/>
          <w:color w:val="000000"/>
        </w:rPr>
        <w:t>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</w:t>
      </w:r>
      <w:proofErr w:type="gramStart"/>
      <w:r>
        <w:rPr>
          <w:rFonts w:ascii="微软雅黑" w:eastAsia="微软雅黑" w:hAnsi="微软雅黑"/>
          <w:color w:val="000000"/>
        </w:rPr>
        <w:t>方应用</w:t>
      </w:r>
      <w:proofErr w:type="gramEnd"/>
      <w:r>
        <w:rPr>
          <w:rFonts w:ascii="微软雅黑" w:eastAsia="微软雅黑" w:hAnsi="微软雅黑"/>
          <w:color w:val="000000"/>
        </w:rPr>
        <w:t>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4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28AE3A74" wp14:editId="3F0539E6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468B0A84" wp14:editId="5F1F3B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2" w:name="_8.3第三方如何申请接口权限？"/>
      <w:bookmarkStart w:id="173" w:name="_8.4_第三方如何申请接口权限？"/>
      <w:bookmarkStart w:id="174" w:name="_Toc382226175"/>
      <w:bookmarkStart w:id="175" w:name="_Toc421636022"/>
      <w:bookmarkStart w:id="176" w:name="_Toc421636112"/>
      <w:bookmarkStart w:id="177" w:name="_Toc423967152"/>
      <w:bookmarkEnd w:id="172"/>
      <w:bookmarkEnd w:id="173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4"/>
      <w:bookmarkEnd w:id="175"/>
      <w:bookmarkEnd w:id="176"/>
      <w:bookmarkEnd w:id="177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proofErr w:type="spellStart"/>
      <w:r>
        <w:rPr>
          <w:rFonts w:ascii="微软雅黑" w:eastAsia="微软雅黑" w:hAnsi="微软雅黑"/>
        </w:rPr>
        <w:t>invitation_write</w:t>
      </w:r>
      <w:proofErr w:type="spellEnd"/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获取互粉好友</w:t>
      </w:r>
      <w:proofErr w:type="gramEnd"/>
      <w:r>
        <w:rPr>
          <w:rFonts w:ascii="微软雅黑" w:eastAsia="微软雅黑" w:hAnsi="微软雅黑" w:hint="eastAsia"/>
        </w:rPr>
        <w:t>，调用friendships/friends/bilateral接口，获取当前用户</w:t>
      </w:r>
      <w:proofErr w:type="gramStart"/>
      <w:r>
        <w:rPr>
          <w:rFonts w:ascii="微软雅黑" w:eastAsia="微软雅黑" w:hAnsi="微软雅黑" w:hint="eastAsia"/>
        </w:rPr>
        <w:t>微博互粉</w:t>
      </w:r>
      <w:proofErr w:type="gramEnd"/>
      <w:r>
        <w:rPr>
          <w:rFonts w:ascii="微软雅黑" w:eastAsia="微软雅黑" w:hAnsi="微软雅黑" w:hint="eastAsia"/>
        </w:rPr>
        <w:t>好友列表</w:t>
      </w:r>
      <w:proofErr w:type="spellStart"/>
      <w:r>
        <w:rPr>
          <w:rFonts w:ascii="微软雅黑" w:eastAsia="微软雅黑" w:hAnsi="微软雅黑" w:hint="eastAsia"/>
        </w:rPr>
        <w:t>Uid</w:t>
      </w:r>
      <w:proofErr w:type="spellEnd"/>
      <w:r>
        <w:rPr>
          <w:rFonts w:ascii="微软雅黑" w:eastAsia="微软雅黑" w:hAnsi="微软雅黑" w:hint="eastAsia"/>
        </w:rPr>
        <w:t>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8" w:name="_Toc423967153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proofErr w:type="gramStart"/>
      <w:r w:rsidR="00B4751C">
        <w:rPr>
          <w:rFonts w:hint="eastAsia"/>
        </w:rPr>
        <w:t>微博下载</w:t>
      </w:r>
      <w:proofErr w:type="gramEnd"/>
      <w:r>
        <w:rPr>
          <w:rFonts w:hint="eastAsia"/>
        </w:rPr>
        <w:t>合作接口</w:t>
      </w:r>
      <w:bookmarkEnd w:id="178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</w:t>
      </w:r>
      <w:proofErr w:type="gramStart"/>
      <w:r w:rsidR="00F877A0">
        <w:rPr>
          <w:rFonts w:hint="eastAsia"/>
        </w:rPr>
        <w:t>微博渠道</w:t>
      </w:r>
      <w:proofErr w:type="gramEnd"/>
      <w:r w:rsidR="00F877A0">
        <w:rPr>
          <w:rFonts w:hint="eastAsia"/>
        </w:rPr>
        <w:t>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</w:t>
      </w:r>
      <w:proofErr w:type="gramStart"/>
      <w:r w:rsidR="005A3F79">
        <w:rPr>
          <w:rFonts w:hint="eastAsia"/>
        </w:rPr>
        <w:t>告诉</w:t>
      </w:r>
      <w:r>
        <w:rPr>
          <w:rFonts w:hint="eastAsia"/>
        </w:rPr>
        <w:t>微博后台</w:t>
      </w:r>
      <w:proofErr w:type="gramEnd"/>
      <w:r>
        <w:rPr>
          <w:rFonts w:hint="eastAsia"/>
        </w:rPr>
        <w:t>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 xml:space="preserve">Utility. </w:t>
      </w:r>
      <w:proofErr w:type="spellStart"/>
      <w:r w:rsidR="00D01D86">
        <w:rPr>
          <w:rFonts w:hint="eastAsia"/>
        </w:rPr>
        <w:t>getAid</w:t>
      </w:r>
      <w:proofErr w:type="spellEnd"/>
      <w:r w:rsidR="00D01D86">
        <w:rPr>
          <w:rFonts w:hint="eastAsia"/>
        </w:rPr>
        <w:t xml:space="preserve">(Context context, String </w:t>
      </w:r>
      <w:proofErr w:type="spellStart"/>
      <w:r w:rsidR="00D01D86">
        <w:rPr>
          <w:rFonts w:hint="eastAsia"/>
        </w:rPr>
        <w:t>appKey</w:t>
      </w:r>
      <w:proofErr w:type="spellEnd"/>
      <w:r w:rsidR="00D01D86">
        <w:rPr>
          <w:rFonts w:hint="eastAsia"/>
        </w:rPr>
        <w:t>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DD6AC2">
      <w:footerReference w:type="default" r:id="rId37"/>
      <w:footerReference w:type="first" r:id="rId38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5D81" w:rsidRDefault="00CA5D81">
      <w:r>
        <w:separator/>
      </w:r>
    </w:p>
  </w:endnote>
  <w:endnote w:type="continuationSeparator" w:id="0">
    <w:p w:rsidR="00CA5D81" w:rsidRDefault="00CA5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E418A" w:rsidRPr="003E418A">
      <w:rPr>
        <w:noProof/>
        <w:lang w:val="zh-CN"/>
      </w:rPr>
      <w:t>21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BB1974" w:rsidRDefault="00BB1974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5D81" w:rsidRDefault="00CA5D81">
      <w:r>
        <w:separator/>
      </w:r>
    </w:p>
  </w:footnote>
  <w:footnote w:type="continuationSeparator" w:id="0">
    <w:p w:rsidR="00CA5D81" w:rsidRDefault="00CA5D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</w:t>
    </w:r>
    <w:proofErr w:type="gramStart"/>
    <w:r>
      <w:rPr>
        <w:rFonts w:ascii="微软雅黑" w:eastAsia="微软雅黑" w:hAnsi="微软雅黑" w:hint="eastAsia"/>
        <w:sz w:val="21"/>
        <w:szCs w:val="21"/>
      </w:rPr>
      <w:t>浪</w:t>
    </w:r>
    <w:r>
      <w:rPr>
        <w:rFonts w:ascii="微软雅黑" w:eastAsia="微软雅黑" w:hAnsi="微软雅黑"/>
        <w:sz w:val="21"/>
        <w:szCs w:val="21"/>
      </w:rPr>
      <w:t>微博</w:t>
    </w:r>
    <w:proofErr w:type="gramEnd"/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35B4"/>
    <w:rsid w:val="00012ED6"/>
    <w:rsid w:val="00014EE3"/>
    <w:rsid w:val="00022CDC"/>
    <w:rsid w:val="000361FF"/>
    <w:rsid w:val="00042782"/>
    <w:rsid w:val="000453A9"/>
    <w:rsid w:val="0005295C"/>
    <w:rsid w:val="00057370"/>
    <w:rsid w:val="000600BF"/>
    <w:rsid w:val="00061E63"/>
    <w:rsid w:val="00074393"/>
    <w:rsid w:val="00081150"/>
    <w:rsid w:val="000823F6"/>
    <w:rsid w:val="00084AFF"/>
    <w:rsid w:val="00086362"/>
    <w:rsid w:val="000900CB"/>
    <w:rsid w:val="00092C77"/>
    <w:rsid w:val="0009325B"/>
    <w:rsid w:val="00095354"/>
    <w:rsid w:val="000958D1"/>
    <w:rsid w:val="00096C3B"/>
    <w:rsid w:val="000A1CAF"/>
    <w:rsid w:val="000A3094"/>
    <w:rsid w:val="000B6EBA"/>
    <w:rsid w:val="000B767F"/>
    <w:rsid w:val="000D226E"/>
    <w:rsid w:val="000D676C"/>
    <w:rsid w:val="000E39A0"/>
    <w:rsid w:val="000F1748"/>
    <w:rsid w:val="00131B77"/>
    <w:rsid w:val="00151AF5"/>
    <w:rsid w:val="0015311D"/>
    <w:rsid w:val="001620A5"/>
    <w:rsid w:val="00163EA1"/>
    <w:rsid w:val="0016787F"/>
    <w:rsid w:val="00172A27"/>
    <w:rsid w:val="001779D9"/>
    <w:rsid w:val="001829F7"/>
    <w:rsid w:val="00190AD6"/>
    <w:rsid w:val="00195EC3"/>
    <w:rsid w:val="001A2E4F"/>
    <w:rsid w:val="001A3B63"/>
    <w:rsid w:val="001A5CB7"/>
    <w:rsid w:val="001B16F6"/>
    <w:rsid w:val="001B5C55"/>
    <w:rsid w:val="001B6A69"/>
    <w:rsid w:val="001C3035"/>
    <w:rsid w:val="001C5AB9"/>
    <w:rsid w:val="001D0309"/>
    <w:rsid w:val="001D613B"/>
    <w:rsid w:val="001E5B0C"/>
    <w:rsid w:val="001E78B1"/>
    <w:rsid w:val="001F6371"/>
    <w:rsid w:val="001F760E"/>
    <w:rsid w:val="00210657"/>
    <w:rsid w:val="0021760D"/>
    <w:rsid w:val="00227C1E"/>
    <w:rsid w:val="002458F9"/>
    <w:rsid w:val="00263D4E"/>
    <w:rsid w:val="00273CBA"/>
    <w:rsid w:val="002A0652"/>
    <w:rsid w:val="002A2AA2"/>
    <w:rsid w:val="002A49DD"/>
    <w:rsid w:val="002B3EF3"/>
    <w:rsid w:val="002B4C90"/>
    <w:rsid w:val="002B6BAD"/>
    <w:rsid w:val="002C080A"/>
    <w:rsid w:val="002C2297"/>
    <w:rsid w:val="002C3AA0"/>
    <w:rsid w:val="002C4BAF"/>
    <w:rsid w:val="002D05BF"/>
    <w:rsid w:val="002D1133"/>
    <w:rsid w:val="002E13BE"/>
    <w:rsid w:val="002E3000"/>
    <w:rsid w:val="002E5DB8"/>
    <w:rsid w:val="00301203"/>
    <w:rsid w:val="00301BDA"/>
    <w:rsid w:val="0030269C"/>
    <w:rsid w:val="00316D36"/>
    <w:rsid w:val="003204D5"/>
    <w:rsid w:val="00321A76"/>
    <w:rsid w:val="00342DAD"/>
    <w:rsid w:val="003443CA"/>
    <w:rsid w:val="00361970"/>
    <w:rsid w:val="003928A3"/>
    <w:rsid w:val="003A1A45"/>
    <w:rsid w:val="003B45F5"/>
    <w:rsid w:val="003C641F"/>
    <w:rsid w:val="003C6BDE"/>
    <w:rsid w:val="003E20E9"/>
    <w:rsid w:val="003E418A"/>
    <w:rsid w:val="003F291E"/>
    <w:rsid w:val="00400E91"/>
    <w:rsid w:val="00401387"/>
    <w:rsid w:val="0040594E"/>
    <w:rsid w:val="00406819"/>
    <w:rsid w:val="004123D4"/>
    <w:rsid w:val="00420B91"/>
    <w:rsid w:val="0042310B"/>
    <w:rsid w:val="004355A5"/>
    <w:rsid w:val="00444300"/>
    <w:rsid w:val="00444B99"/>
    <w:rsid w:val="00446E72"/>
    <w:rsid w:val="0045760B"/>
    <w:rsid w:val="00472FA1"/>
    <w:rsid w:val="0047430E"/>
    <w:rsid w:val="00495244"/>
    <w:rsid w:val="004954BB"/>
    <w:rsid w:val="004A5C9E"/>
    <w:rsid w:val="004B702D"/>
    <w:rsid w:val="004C117D"/>
    <w:rsid w:val="004C4D75"/>
    <w:rsid w:val="004E4431"/>
    <w:rsid w:val="00500F14"/>
    <w:rsid w:val="0050586A"/>
    <w:rsid w:val="005058DE"/>
    <w:rsid w:val="0051263F"/>
    <w:rsid w:val="00512D02"/>
    <w:rsid w:val="00514F3A"/>
    <w:rsid w:val="005203B1"/>
    <w:rsid w:val="0052059B"/>
    <w:rsid w:val="00555846"/>
    <w:rsid w:val="00557273"/>
    <w:rsid w:val="005733EF"/>
    <w:rsid w:val="00574BFE"/>
    <w:rsid w:val="00576244"/>
    <w:rsid w:val="00580EB7"/>
    <w:rsid w:val="00581EC4"/>
    <w:rsid w:val="00586C2C"/>
    <w:rsid w:val="00586CD0"/>
    <w:rsid w:val="005A3F79"/>
    <w:rsid w:val="005B2F37"/>
    <w:rsid w:val="005C43A1"/>
    <w:rsid w:val="005D308B"/>
    <w:rsid w:val="005D51AD"/>
    <w:rsid w:val="005D6BE1"/>
    <w:rsid w:val="005E2E37"/>
    <w:rsid w:val="005F4DE3"/>
    <w:rsid w:val="005F5118"/>
    <w:rsid w:val="005F645A"/>
    <w:rsid w:val="005F6FE7"/>
    <w:rsid w:val="00605432"/>
    <w:rsid w:val="00632BAA"/>
    <w:rsid w:val="006355F8"/>
    <w:rsid w:val="00636953"/>
    <w:rsid w:val="00640D0A"/>
    <w:rsid w:val="006414EF"/>
    <w:rsid w:val="0065785B"/>
    <w:rsid w:val="00664030"/>
    <w:rsid w:val="00667BDE"/>
    <w:rsid w:val="00685317"/>
    <w:rsid w:val="00686012"/>
    <w:rsid w:val="006A290A"/>
    <w:rsid w:val="006B0F99"/>
    <w:rsid w:val="006B2D93"/>
    <w:rsid w:val="006B37FB"/>
    <w:rsid w:val="006B3A87"/>
    <w:rsid w:val="006B6F1D"/>
    <w:rsid w:val="006C46C7"/>
    <w:rsid w:val="006D0780"/>
    <w:rsid w:val="006D3A8A"/>
    <w:rsid w:val="006D550A"/>
    <w:rsid w:val="006D6F9A"/>
    <w:rsid w:val="00701849"/>
    <w:rsid w:val="0073330B"/>
    <w:rsid w:val="007334C0"/>
    <w:rsid w:val="00750941"/>
    <w:rsid w:val="00753A4B"/>
    <w:rsid w:val="00765109"/>
    <w:rsid w:val="00785F68"/>
    <w:rsid w:val="00790878"/>
    <w:rsid w:val="0079418B"/>
    <w:rsid w:val="0079636A"/>
    <w:rsid w:val="007B4D1A"/>
    <w:rsid w:val="007C1DBE"/>
    <w:rsid w:val="007D1199"/>
    <w:rsid w:val="007D134D"/>
    <w:rsid w:val="007D5C22"/>
    <w:rsid w:val="007D751C"/>
    <w:rsid w:val="007D78DF"/>
    <w:rsid w:val="007E3EAB"/>
    <w:rsid w:val="007F07E3"/>
    <w:rsid w:val="007F78D4"/>
    <w:rsid w:val="007F7930"/>
    <w:rsid w:val="00801E37"/>
    <w:rsid w:val="00806C8E"/>
    <w:rsid w:val="0081579F"/>
    <w:rsid w:val="0082392D"/>
    <w:rsid w:val="00826EF1"/>
    <w:rsid w:val="00830A6E"/>
    <w:rsid w:val="00840B57"/>
    <w:rsid w:val="0084625C"/>
    <w:rsid w:val="008561C0"/>
    <w:rsid w:val="00860866"/>
    <w:rsid w:val="00860C1E"/>
    <w:rsid w:val="00892748"/>
    <w:rsid w:val="008A16C9"/>
    <w:rsid w:val="008A1E15"/>
    <w:rsid w:val="008A5650"/>
    <w:rsid w:val="008B6165"/>
    <w:rsid w:val="008B76D4"/>
    <w:rsid w:val="008C2784"/>
    <w:rsid w:val="008C4CA8"/>
    <w:rsid w:val="008E05A3"/>
    <w:rsid w:val="008F7F5F"/>
    <w:rsid w:val="00907540"/>
    <w:rsid w:val="00914119"/>
    <w:rsid w:val="00921E52"/>
    <w:rsid w:val="00930043"/>
    <w:rsid w:val="0093133F"/>
    <w:rsid w:val="009316B8"/>
    <w:rsid w:val="00951629"/>
    <w:rsid w:val="009527DA"/>
    <w:rsid w:val="00954923"/>
    <w:rsid w:val="0097228E"/>
    <w:rsid w:val="00982E1C"/>
    <w:rsid w:val="009A57DB"/>
    <w:rsid w:val="009B6DBF"/>
    <w:rsid w:val="009D0F1F"/>
    <w:rsid w:val="009D64DD"/>
    <w:rsid w:val="009D7114"/>
    <w:rsid w:val="009E3FF9"/>
    <w:rsid w:val="009E4796"/>
    <w:rsid w:val="009E5CB0"/>
    <w:rsid w:val="009E6681"/>
    <w:rsid w:val="009F138B"/>
    <w:rsid w:val="009F4B84"/>
    <w:rsid w:val="00A06F62"/>
    <w:rsid w:val="00A14F75"/>
    <w:rsid w:val="00A15986"/>
    <w:rsid w:val="00A21E78"/>
    <w:rsid w:val="00A26EEB"/>
    <w:rsid w:val="00A3505C"/>
    <w:rsid w:val="00A441DE"/>
    <w:rsid w:val="00A449AA"/>
    <w:rsid w:val="00A5075E"/>
    <w:rsid w:val="00A56545"/>
    <w:rsid w:val="00A72651"/>
    <w:rsid w:val="00A8465B"/>
    <w:rsid w:val="00A91A20"/>
    <w:rsid w:val="00A922F9"/>
    <w:rsid w:val="00A96931"/>
    <w:rsid w:val="00AA39D5"/>
    <w:rsid w:val="00AB170C"/>
    <w:rsid w:val="00AB6B2E"/>
    <w:rsid w:val="00AC14B5"/>
    <w:rsid w:val="00AC247B"/>
    <w:rsid w:val="00AC7887"/>
    <w:rsid w:val="00AD4840"/>
    <w:rsid w:val="00AD5995"/>
    <w:rsid w:val="00AE09E7"/>
    <w:rsid w:val="00AE216E"/>
    <w:rsid w:val="00B01007"/>
    <w:rsid w:val="00B03D12"/>
    <w:rsid w:val="00B05031"/>
    <w:rsid w:val="00B14C77"/>
    <w:rsid w:val="00B237D5"/>
    <w:rsid w:val="00B26BF1"/>
    <w:rsid w:val="00B26F8D"/>
    <w:rsid w:val="00B4225C"/>
    <w:rsid w:val="00B42526"/>
    <w:rsid w:val="00B4751C"/>
    <w:rsid w:val="00B55F74"/>
    <w:rsid w:val="00B74A3A"/>
    <w:rsid w:val="00B74A9C"/>
    <w:rsid w:val="00B775AD"/>
    <w:rsid w:val="00B80022"/>
    <w:rsid w:val="00B869D5"/>
    <w:rsid w:val="00B91695"/>
    <w:rsid w:val="00B91BAC"/>
    <w:rsid w:val="00BA2F3A"/>
    <w:rsid w:val="00BA405A"/>
    <w:rsid w:val="00BA6A0C"/>
    <w:rsid w:val="00BB0977"/>
    <w:rsid w:val="00BB1974"/>
    <w:rsid w:val="00BB214F"/>
    <w:rsid w:val="00BB21B9"/>
    <w:rsid w:val="00BC4BE9"/>
    <w:rsid w:val="00BD016B"/>
    <w:rsid w:val="00BD3427"/>
    <w:rsid w:val="00BF0503"/>
    <w:rsid w:val="00C018A7"/>
    <w:rsid w:val="00C055E2"/>
    <w:rsid w:val="00C11518"/>
    <w:rsid w:val="00C2074A"/>
    <w:rsid w:val="00C22DBB"/>
    <w:rsid w:val="00C23B1A"/>
    <w:rsid w:val="00C33959"/>
    <w:rsid w:val="00C3409D"/>
    <w:rsid w:val="00C374DE"/>
    <w:rsid w:val="00C37CFC"/>
    <w:rsid w:val="00C443C9"/>
    <w:rsid w:val="00C70F5F"/>
    <w:rsid w:val="00C71343"/>
    <w:rsid w:val="00C75D12"/>
    <w:rsid w:val="00C77F57"/>
    <w:rsid w:val="00C905E4"/>
    <w:rsid w:val="00C919DA"/>
    <w:rsid w:val="00C95F70"/>
    <w:rsid w:val="00CA4F7B"/>
    <w:rsid w:val="00CA5D81"/>
    <w:rsid w:val="00CA77B9"/>
    <w:rsid w:val="00CB116B"/>
    <w:rsid w:val="00CB42D0"/>
    <w:rsid w:val="00CB62FC"/>
    <w:rsid w:val="00CB7D1B"/>
    <w:rsid w:val="00CC2D55"/>
    <w:rsid w:val="00CC2E65"/>
    <w:rsid w:val="00CC7952"/>
    <w:rsid w:val="00CD56BD"/>
    <w:rsid w:val="00CD74ED"/>
    <w:rsid w:val="00CE1BE9"/>
    <w:rsid w:val="00CE273C"/>
    <w:rsid w:val="00D01D86"/>
    <w:rsid w:val="00D04F39"/>
    <w:rsid w:val="00D11EA3"/>
    <w:rsid w:val="00D12EB5"/>
    <w:rsid w:val="00D16DF3"/>
    <w:rsid w:val="00D2034A"/>
    <w:rsid w:val="00D25BB1"/>
    <w:rsid w:val="00D2679E"/>
    <w:rsid w:val="00D42ACA"/>
    <w:rsid w:val="00D56590"/>
    <w:rsid w:val="00D6494D"/>
    <w:rsid w:val="00D652AD"/>
    <w:rsid w:val="00D70F77"/>
    <w:rsid w:val="00D83448"/>
    <w:rsid w:val="00D83ADB"/>
    <w:rsid w:val="00D85B1D"/>
    <w:rsid w:val="00D96018"/>
    <w:rsid w:val="00DB4391"/>
    <w:rsid w:val="00DD1945"/>
    <w:rsid w:val="00DD380B"/>
    <w:rsid w:val="00DD6AC2"/>
    <w:rsid w:val="00DE2BE3"/>
    <w:rsid w:val="00DF69DE"/>
    <w:rsid w:val="00DF79EA"/>
    <w:rsid w:val="00E05C8E"/>
    <w:rsid w:val="00E10830"/>
    <w:rsid w:val="00E16DF8"/>
    <w:rsid w:val="00E20569"/>
    <w:rsid w:val="00E24FB8"/>
    <w:rsid w:val="00E312D1"/>
    <w:rsid w:val="00E352BE"/>
    <w:rsid w:val="00E408ED"/>
    <w:rsid w:val="00E602E7"/>
    <w:rsid w:val="00E64280"/>
    <w:rsid w:val="00E75B70"/>
    <w:rsid w:val="00E84933"/>
    <w:rsid w:val="00E919B1"/>
    <w:rsid w:val="00E9387D"/>
    <w:rsid w:val="00E9494E"/>
    <w:rsid w:val="00EB4AFC"/>
    <w:rsid w:val="00EC6A28"/>
    <w:rsid w:val="00ED17D8"/>
    <w:rsid w:val="00EF330D"/>
    <w:rsid w:val="00EF6750"/>
    <w:rsid w:val="00F419FF"/>
    <w:rsid w:val="00F41E51"/>
    <w:rsid w:val="00F433CA"/>
    <w:rsid w:val="00F54957"/>
    <w:rsid w:val="00F718F4"/>
    <w:rsid w:val="00F72705"/>
    <w:rsid w:val="00F72CBD"/>
    <w:rsid w:val="00F737B1"/>
    <w:rsid w:val="00F877A0"/>
    <w:rsid w:val="00F952B2"/>
    <w:rsid w:val="00F95F46"/>
    <w:rsid w:val="00FA2F24"/>
    <w:rsid w:val="00FA55F3"/>
    <w:rsid w:val="00FC7E98"/>
    <w:rsid w:val="00FD0871"/>
    <w:rsid w:val="00FD3B94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t.cn/aex4JF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github.com/sinaweibosdk/weibo_android_sdk" TargetMode="External"/><Relationship Id="rId34" Type="http://schemas.openxmlformats.org/officeDocument/2006/relationships/hyperlink" Target="http://t.cn/aex4JF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mobileresearch/weibo_android_sdk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hyperlink" Target="http://t.cn/aex4JF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yperlink" Target="https://github.com/sinaweibosdk/weibo_android_sdk/blob/master/%E5%B8%B8%E8%A7%81%E9%97%AE%E9%A2%98%20FAQ.md" TargetMode="External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hyperlink" Target="http://t.cn/aex4JF" TargetMode="External"/><Relationship Id="rId31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A06094-37B9-422F-B003-5A0AF2B36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35</Pages>
  <Words>2665</Words>
  <Characters>15197</Characters>
  <Application>Microsoft Office Word</Application>
  <DocSecurity>0</DocSecurity>
  <Lines>126</Lines>
  <Paragraphs>35</Paragraphs>
  <ScaleCrop>false</ScaleCrop>
  <Company/>
  <LinksUpToDate>false</LinksUpToDate>
  <CharactersWithSpaces>17827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821</cp:revision>
  <cp:lastPrinted>2015-07-06T09:34:00Z</cp:lastPrinted>
  <dcterms:created xsi:type="dcterms:W3CDTF">2015-03-19T07:45:00Z</dcterms:created>
  <dcterms:modified xsi:type="dcterms:W3CDTF">2015-07-06T09:35:00Z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