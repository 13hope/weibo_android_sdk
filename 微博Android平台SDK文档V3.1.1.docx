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EC6A28">
        <w:rPr>
          <w:rFonts w:ascii="微软雅黑" w:eastAsia="微软雅黑" w:hAnsi="微软雅黑" w:hint="eastAsia"/>
          <w:sz w:val="24"/>
          <w:szCs w:val="24"/>
        </w:rPr>
        <w:t>1</w:t>
      </w:r>
    </w:p>
    <w:p w:rsidR="00CB62FC" w:rsidRDefault="00CB62FC">
      <w:pPr>
        <w:rPr>
          <w:rFonts w:ascii="微软雅黑" w:eastAsia="微软雅黑" w:hAnsi="微软雅黑"/>
        </w:rPr>
      </w:pP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23967110"/>
      <w:r>
        <w:rPr>
          <w:rFonts w:ascii="微软雅黑" w:eastAsia="微软雅黑" w:hAnsi="微软雅黑"/>
          <w:lang w:val="zh-CN"/>
        </w:rPr>
        <w:lastRenderedPageBreak/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EndPr/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D652AD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967110" w:history="1"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4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8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 w:rsidP="00A9693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19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24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3" w:history="1">
            <w:r w:rsidR="00D652AD" w:rsidRPr="00907696">
              <w:rPr>
                <w:rStyle w:val="a3"/>
                <w:noProof/>
              </w:rPr>
              <w:t xml:space="preserve">9. </w:t>
            </w:r>
            <w:r w:rsidR="00D652AD" w:rsidRPr="00907696">
              <w:rPr>
                <w:rStyle w:val="a3"/>
                <w:rFonts w:hint="eastAsia"/>
                <w:noProof/>
              </w:rPr>
              <w:t>支付组件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4" w:history="1">
            <w:r w:rsidR="00D652AD" w:rsidRPr="00907696">
              <w:rPr>
                <w:rStyle w:val="a3"/>
                <w:rFonts w:ascii="微软雅黑"/>
                <w:noProof/>
              </w:rPr>
              <w:t>9.1</w:t>
            </w:r>
            <w:r w:rsidR="00D652AD"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5" w:history="1">
            <w:r w:rsidR="00D652AD" w:rsidRPr="00907696">
              <w:rPr>
                <w:rStyle w:val="a3"/>
                <w:rFonts w:ascii="微软雅黑"/>
                <w:noProof/>
              </w:rPr>
              <w:t>9.2</w:t>
            </w:r>
            <w:r w:rsidR="00D652AD" w:rsidRPr="00907696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6" w:history="1">
            <w:r w:rsidR="00D652AD" w:rsidRPr="00907696">
              <w:rPr>
                <w:rStyle w:val="a3"/>
                <w:rFonts w:ascii="微软雅黑"/>
                <w:noProof/>
              </w:rPr>
              <w:t>9.3</w:t>
            </w:r>
            <w:r w:rsidR="00D652AD" w:rsidRPr="00907696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7" w:history="1">
            <w:r w:rsidR="00D652AD" w:rsidRPr="00907696">
              <w:rPr>
                <w:rStyle w:val="a3"/>
                <w:rFonts w:ascii="微软雅黑"/>
                <w:noProof/>
              </w:rPr>
              <w:t>9.4</w:t>
            </w:r>
            <w:r w:rsidR="00D652AD"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28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91B24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3" w:history="1">
            <w:r w:rsidR="00D652AD" w:rsidRPr="00907696">
              <w:rPr>
                <w:rStyle w:val="a3"/>
                <w:noProof/>
              </w:rPr>
              <w:t>11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hint="eastAsia"/>
                <w:noProof/>
              </w:rPr>
              <w:t>第三方</w:t>
            </w:r>
            <w:r w:rsidR="00D652AD" w:rsidRPr="00907696">
              <w:rPr>
                <w:rStyle w:val="a3"/>
                <w:noProof/>
              </w:rPr>
              <w:t xml:space="preserve">App </w:t>
            </w:r>
            <w:r w:rsidR="00D652AD" w:rsidRPr="00907696">
              <w:rPr>
                <w:rStyle w:val="a3"/>
                <w:rFonts w:hint="eastAsia"/>
                <w:noProof/>
              </w:rPr>
              <w:t>微博下载合作接口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D45B18">
              <w:rPr>
                <w:noProof/>
                <w:webHidden/>
              </w:rPr>
              <w:t>31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23967111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23967112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23967113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9C6E40">
              <w:fldChar w:fldCharType="begin"/>
            </w:r>
            <w:r w:rsidR="009C6E40">
              <w:instrText xml:space="preserve"> HYPERLINK "https://api.weibo.com/oauth2/default.html" </w:instrText>
            </w:r>
            <w:r w:rsidR="009C6E40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9C6E40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23967114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23967115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23967116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9C6E40">
        <w:fldChar w:fldCharType="begin"/>
      </w:r>
      <w:r w:rsidR="009C6E40">
        <w:instrText xml:space="preserve"> HYPERLINK \l "_6.2.1</w:instrText>
      </w:r>
      <w:r w:rsidR="009C6E40">
        <w:instrText>从第三方应用唤起微博客户端进行分享</w:instrText>
      </w:r>
      <w:r w:rsidR="009C6E40">
        <w:instrText xml:space="preserve">" </w:instrText>
      </w:r>
      <w:r w:rsidR="009C6E40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9C6E40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9C6E40">
        <w:fldChar w:fldCharType="begin"/>
      </w:r>
      <w:r w:rsidR="009C6E40">
        <w:instrText xml:space="preserve"> HYPERLINK "http://t.cn/aex4JF" </w:instrText>
      </w:r>
      <w:r w:rsidR="009C6E40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9C6E40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9C6E40">
        <w:fldChar w:fldCharType="begin"/>
      </w:r>
      <w:r w:rsidR="009C6E40">
        <w:instrText xml:space="preserve"> HYPERLINK \l "_6.2.2_</w:instrText>
      </w:r>
      <w:r w:rsidR="009C6E40">
        <w:instrText>从微博客户端唤起第三方应用进行分享</w:instrText>
      </w:r>
      <w:r w:rsidR="009C6E40">
        <w:instrText xml:space="preserve">" </w:instrText>
      </w:r>
      <w:r w:rsidR="009C6E40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9C6E40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9C6E40">
        <w:fldChar w:fldCharType="begin"/>
      </w:r>
      <w:r w:rsidR="009C6E40">
        <w:instrText xml:space="preserve"> HYPERLINK \l "_6.2.3_</w:instrText>
      </w:r>
      <w:r w:rsidR="009C6E40">
        <w:instrText>使用</w:instrText>
      </w:r>
      <w:r w:rsidR="009C6E40">
        <w:instrText>OpenAPI</w:instrText>
      </w:r>
      <w:r w:rsidR="009C6E40">
        <w:instrText>进行分享</w:instrText>
      </w:r>
      <w:r w:rsidR="009C6E40">
        <w:instrText xml:space="preserve">" </w:instrText>
      </w:r>
      <w:r w:rsidR="009C6E40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9C6E40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23967117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23967118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23967119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23967120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343F27" wp14:editId="496774A3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23967121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0F27745" wp14:editId="10D654AE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23967122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23967123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23967124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97B5D0C" wp14:editId="5CAD53EC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23967125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00797847" wp14:editId="4F07F2B7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23967126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EF735C9" wp14:editId="6CD76D7B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23967127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23967128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23967129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1F90057E" wp14:editId="732F6559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D91B24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2BE0ACF3" wp14:editId="3D33800E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6BCDD236" wp14:editId="52064BF1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23967130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7C4FF878" wp14:editId="22FC1E96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中lib目录下的对应三个so文件目录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23967131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2AFEADE" wp14:editId="71D22A86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23967132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23967133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6E28204" wp14:editId="7AA2BEAC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79C9EA" wp14:editId="6B43F28B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0" w:name="_实现WeiboAuthListener接口"/>
      <w:bookmarkEnd w:id="100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28BCA4DA" wp14:editId="680CF777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1" w:name="_6.1.1_Oauth2.0_Web授权"/>
      <w:bookmarkStart w:id="102" w:name="_6.1.2_SSO登录授权"/>
      <w:bookmarkEnd w:id="101"/>
      <w:bookmarkEnd w:id="102"/>
      <w:r>
        <w:rPr>
          <w:rFonts w:ascii="微软雅黑" w:eastAsia="微软雅黑" w:hAnsi="微软雅黑" w:hint="eastAsia"/>
          <w:sz w:val="24"/>
          <w:szCs w:val="24"/>
        </w:rPr>
        <w:lastRenderedPageBreak/>
        <w:t>6.1.1仅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547E79E1" wp14:editId="13168AED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proofErr w:type="spellStart"/>
      <w:r w:rsidR="00042782">
        <w:rPr>
          <w:rFonts w:ascii="微软雅黑" w:eastAsia="微软雅黑" w:hAnsi="微软雅黑"/>
        </w:rPr>
        <w:t>authorizeClientSso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62DC65EF" wp14:editId="3C3F78BC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6A07A840" wp14:editId="42CE84EE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3" w:name="_6.1.3_Code码授权"/>
      <w:bookmarkEnd w:id="103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07CE6499" wp14:editId="13F5F5A9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5DDE1116" wp14:editId="2B4257C7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 xml:space="preserve"># </w:t>
      </w:r>
      <w:proofErr w:type="spellStart"/>
      <w:r w:rsidR="00042782">
        <w:rPr>
          <w:rFonts w:ascii="微软雅黑" w:eastAsia="微软雅黑" w:hAnsi="微软雅黑" w:hint="eastAsia"/>
        </w:rPr>
        <w:t>authorizeWeb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B2E3E84" wp14:editId="282123E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A6AEF25" wp14:editId="136527F3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2ABA5006" wp14:editId="489CB93E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3F7B48CE" wp14:editId="77A4D309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40F60F" wp14:editId="1C2C659C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6E42C213" wp14:editId="121C39C8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5FE17044" wp14:editId="669CCCE6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86D787C" wp14:editId="0AB3FA3A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23967134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，在</w:t>
      </w:r>
      <w:r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>
        <w:rPr>
          <w:rFonts w:ascii="微软雅黑" w:eastAsia="微软雅黑" w:hAnsi="微软雅黑" w:hint="eastAsia"/>
          <w:szCs w:val="21"/>
        </w:rPr>
        <w:t>唤起</w:t>
      </w:r>
      <w:r>
        <w:rPr>
          <w:rFonts w:ascii="微软雅黑" w:eastAsia="微软雅黑" w:hAnsi="微软雅黑"/>
          <w:szCs w:val="21"/>
        </w:rPr>
        <w:t>微博主程序</w:t>
      </w:r>
      <w:proofErr w:type="gramEnd"/>
      <w:r>
        <w:rPr>
          <w:rFonts w:ascii="微软雅黑" w:eastAsia="微软雅黑" w:hAnsi="微软雅黑"/>
          <w:szCs w:val="21"/>
        </w:rPr>
        <w:t>的类）</w:t>
      </w:r>
      <w:r>
        <w:rPr>
          <w:rFonts w:ascii="微软雅黑" w:eastAsia="微软雅黑" w:hAnsi="微软雅黑" w:hint="eastAsia"/>
          <w:szCs w:val="21"/>
        </w:rPr>
        <w:t>里声明对应</w:t>
      </w:r>
      <w:r>
        <w:rPr>
          <w:rFonts w:ascii="微软雅黑" w:eastAsia="微软雅黑" w:hAnsi="微软雅黑"/>
          <w:szCs w:val="21"/>
        </w:rPr>
        <w:t>的Action：ACTION_SDK_REQ_ACTIVITY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CDC182D" wp14:editId="52987606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DF4B1CD" wp14:editId="6F55D558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AE682EF" wp14:editId="0839EF4F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19E4D11" wp14:editId="20FF54D4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E65FFB6" wp14:editId="2A0FD9E3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3D269B2D" wp14:editId="0D1BF2A7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438BA54" wp14:editId="0F50CAD6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 xml:space="preserve">6.2.2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29822E90" wp14:editId="02411459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5B63921" wp14:editId="0ABA7392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DF06495" wp14:editId="7A4F78F9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E0E849" wp14:editId="303C0DDD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ECACDB" wp14:editId="34B011AB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A2AB3B" wp14:editId="388FD5AB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23967135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02457E84" wp14:editId="3F1331D8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6C0589" wp14:editId="711D2FF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C6C0E0" wp14:editId="6EE1FB42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71016B" wp14:editId="00505C30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ED49B9" wp14:editId="1B31FF19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68142F7B" wp14:editId="696E73DF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4D602B52" wp14:editId="7D6AC58C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429871F" wp14:editId="48315C18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A6E886" wp14:editId="2633346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23967136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4CBF2A37" wp14:editId="5CC35EB0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23967137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A2A59F" wp14:editId="0BB8A8A5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2A7A4A" wp14:editId="66A23322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909FC7" wp14:editId="024E7BE0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23967138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D91B24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D91B24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A05BF9" wp14:editId="6CF54F1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E864A6" wp14:editId="036A03CF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23967139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532772">
        <w:rPr>
          <w:rFonts w:ascii="微软雅黑" w:eastAsia="微软雅黑" w:hAnsi="微软雅黑"/>
        </w:rPr>
        <w:t>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</w:t>
      </w:r>
      <w:bookmarkStart w:id="129" w:name="_GoBack"/>
      <w:bookmarkEnd w:id="129"/>
      <w:r w:rsidRPr="00532772">
        <w:rPr>
          <w:rFonts w:ascii="微软雅黑" w:eastAsia="微软雅黑" w:hAnsi="微软雅黑"/>
        </w:rPr>
        <w:t>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2CC0A2C" wp14:editId="48AF2A87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refresh_token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uid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remind_in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30" w:name="_Toc421636010"/>
      <w:bookmarkStart w:id="131" w:name="_Toc421636100"/>
      <w:bookmarkStart w:id="132" w:name="_Toc423967140"/>
      <w:r>
        <w:rPr>
          <w:rFonts w:ascii="微软雅黑" w:eastAsia="微软雅黑" w:hAnsi="微软雅黑" w:hint="eastAsia"/>
        </w:rPr>
        <w:lastRenderedPageBreak/>
        <w:t>社会化组件</w:t>
      </w:r>
      <w:bookmarkEnd w:id="130"/>
      <w:bookmarkEnd w:id="131"/>
      <w:bookmarkEnd w:id="132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3" w:name="_Toc421636011"/>
      <w:bookmarkStart w:id="134" w:name="_Toc421636101"/>
      <w:bookmarkStart w:id="135" w:name="_Toc423967141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3"/>
      <w:bookmarkEnd w:id="134"/>
      <w:bookmarkEnd w:id="135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F6532B5" wp14:editId="58571D00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1005B46" wp14:editId="25BA50D7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6" w:name="_Toc421636012"/>
      <w:bookmarkStart w:id="137" w:name="_Toc421636102"/>
      <w:bookmarkStart w:id="138" w:name="_Toc423967142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6"/>
      <w:bookmarkEnd w:id="137"/>
      <w:bookmarkEnd w:id="13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A8C4B3F" wp14:editId="332F90EC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2D769D4" wp14:editId="5D03B76A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9" w:name="_Toc421636013"/>
      <w:bookmarkStart w:id="140" w:name="_Toc421636103"/>
      <w:bookmarkStart w:id="141" w:name="_Toc423967143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9"/>
      <w:bookmarkEnd w:id="140"/>
      <w:bookmarkEnd w:id="141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r w:rsidR="009C6E40">
        <w:fldChar w:fldCharType="begin"/>
      </w:r>
      <w:r w:rsidR="009C6E40">
        <w:instrText xml:space="preserve"> HYPERLINK "mailto:wb_pay_kf@vip.sina.com" </w:instrText>
      </w:r>
      <w:r w:rsidR="009C6E40">
        <w:fldChar w:fldCharType="separate"/>
      </w:r>
      <w:r w:rsidRPr="007C170F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t>wb_pay_kf@vip.sina.com</w:t>
      </w:r>
      <w:r w:rsidR="009C6E40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fldChar w:fldCharType="end"/>
      </w:r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2" w:name="_Toc421636014"/>
      <w:bookmarkStart w:id="143" w:name="_Toc421636104"/>
      <w:bookmarkStart w:id="144" w:name="_Toc423967144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2"/>
      <w:bookmarkEnd w:id="143"/>
      <w:bookmarkEnd w:id="144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A04FB2" wp14:editId="0B1E58FA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48254C" wp14:editId="38CB8A1C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%E4%BE%8B&amp;pay_type=1&amp;total_fee=0.01&amp;body=%E6%8E%A5%E5%85%A5%E6%94%B6%E9%93%B6%E5%8F%B0%E5%AE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BB1974" w:rsidRPr="00BA6A0C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%E4%BE%8B&amp;pay_type=1&amp;total_fee=0.01&amp;body=%E6%8E%A5%E5%85%A5%E6%94%B6%E9%93%B6%E5%8F%B0%E5%AE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BB1974" w:rsidRPr="00BA6A0C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7E222B" wp14:editId="48F1CF32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5" w:name="_Toc421636015"/>
      <w:bookmarkStart w:id="146" w:name="_Toc421636105"/>
      <w:bookmarkStart w:id="147" w:name="_Toc423967145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5"/>
      <w:bookmarkEnd w:id="146"/>
      <w:bookmarkEnd w:id="147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8" w:name="_Toc421636016"/>
      <w:bookmarkStart w:id="149" w:name="_Toc421636106"/>
      <w:bookmarkStart w:id="150" w:name="_Toc423967146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8"/>
      <w:bookmarkEnd w:id="149"/>
      <w:bookmarkEnd w:id="150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1" w:name="_Toc421636017"/>
      <w:bookmarkStart w:id="152" w:name="_Toc421636107"/>
      <w:bookmarkStart w:id="153" w:name="_Toc423967147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1"/>
      <w:bookmarkEnd w:id="152"/>
      <w:bookmarkEnd w:id="153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Pr="001C3035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4" w:name="_Toc382226171"/>
      <w:bookmarkStart w:id="155" w:name="_Toc421636018"/>
      <w:bookmarkStart w:id="156" w:name="_Toc421636108"/>
      <w:bookmarkStart w:id="157" w:name="_Toc423967148"/>
      <w:r>
        <w:rPr>
          <w:rFonts w:ascii="微软雅黑" w:eastAsia="微软雅黑" w:hAnsi="微软雅黑" w:hint="eastAsia"/>
        </w:rPr>
        <w:lastRenderedPageBreak/>
        <w:t>问题</w:t>
      </w:r>
      <w:bookmarkEnd w:id="154"/>
      <w:bookmarkEnd w:id="155"/>
      <w:bookmarkEnd w:id="156"/>
      <w:bookmarkEnd w:id="157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8" w:name="_8.1_如何使用签名工具获取应用的签名"/>
      <w:bookmarkStart w:id="159" w:name="_Toc421636019"/>
      <w:bookmarkStart w:id="160" w:name="_Toc421636109"/>
      <w:bookmarkStart w:id="161" w:name="_Toc423967149"/>
      <w:bookmarkEnd w:id="158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9"/>
      <w:bookmarkEnd w:id="160"/>
      <w:bookmarkEnd w:id="161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proofErr w:type="gramStart"/>
      <w:r w:rsidR="0073330B" w:rsidRPr="0009325B">
        <w:rPr>
          <w:rFonts w:hint="eastAsia"/>
        </w:rPr>
        <w:t>包名和</w:t>
      </w:r>
      <w:proofErr w:type="gramEnd"/>
      <w:r w:rsidR="0073330B" w:rsidRPr="0009325B">
        <w:rPr>
          <w:rFonts w:hint="eastAsia"/>
        </w:rPr>
        <w:t>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D91B24" w:rsidP="00E10830">
      <w:hyperlink r:id="rId32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2" w:name="_8.2_如何实现LinkCard效果？"/>
      <w:bookmarkStart w:id="163" w:name="_Toc382226173"/>
      <w:bookmarkStart w:id="164" w:name="_Toc421636020"/>
      <w:bookmarkStart w:id="165" w:name="_Toc421636110"/>
      <w:bookmarkStart w:id="166" w:name="_Toc423967150"/>
      <w:bookmarkEnd w:id="16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3"/>
      <w:bookmarkEnd w:id="164"/>
      <w:bookmarkEnd w:id="165"/>
      <w:bookmarkEnd w:id="166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如何实现附件栏集成分享？"/>
      <w:bookmarkStart w:id="168" w:name="_Toc382226174"/>
      <w:bookmarkStart w:id="169" w:name="_Toc421636021"/>
      <w:bookmarkStart w:id="170" w:name="_Toc421636111"/>
      <w:bookmarkStart w:id="171" w:name="_Toc423967151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8.3第三方如何申请接口权限？"/>
      <w:bookmarkStart w:id="173" w:name="_8.4_第三方如何申请接口权限？"/>
      <w:bookmarkStart w:id="174" w:name="_Toc382226175"/>
      <w:bookmarkStart w:id="175" w:name="_Toc421636022"/>
      <w:bookmarkStart w:id="176" w:name="_Toc421636112"/>
      <w:bookmarkStart w:id="177" w:name="_Toc423967152"/>
      <w:bookmarkEnd w:id="172"/>
      <w:bookmarkEnd w:id="17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4"/>
      <w:bookmarkEnd w:id="175"/>
      <w:bookmarkEnd w:id="176"/>
      <w:bookmarkEnd w:id="177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8" w:name="_Toc423967153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8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DD6AC2">
      <w:footerReference w:type="default" r:id="rId37"/>
      <w:footerReference w:type="firs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B24" w:rsidRDefault="00D91B24">
      <w:r>
        <w:separator/>
      </w:r>
    </w:p>
  </w:endnote>
  <w:endnote w:type="continuationSeparator" w:id="0">
    <w:p w:rsidR="00D91B24" w:rsidRDefault="00D91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45B18" w:rsidRPr="00D45B18">
      <w:rPr>
        <w:noProof/>
        <w:lang w:val="zh-CN"/>
      </w:rPr>
      <w:t>21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BB1974" w:rsidRDefault="00BB197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B24" w:rsidRDefault="00D91B24">
      <w:r>
        <w:separator/>
      </w:r>
    </w:p>
  </w:footnote>
  <w:footnote w:type="continuationSeparator" w:id="0">
    <w:p w:rsidR="00D91B24" w:rsidRDefault="00D91B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35B4"/>
    <w:rsid w:val="00007F82"/>
    <w:rsid w:val="00010611"/>
    <w:rsid w:val="00012ED6"/>
    <w:rsid w:val="00014EE3"/>
    <w:rsid w:val="00022CDC"/>
    <w:rsid w:val="000361FF"/>
    <w:rsid w:val="00042782"/>
    <w:rsid w:val="000453A9"/>
    <w:rsid w:val="00047821"/>
    <w:rsid w:val="0005295C"/>
    <w:rsid w:val="0005315E"/>
    <w:rsid w:val="00057370"/>
    <w:rsid w:val="000600BF"/>
    <w:rsid w:val="00061E63"/>
    <w:rsid w:val="00063BE9"/>
    <w:rsid w:val="00072AF3"/>
    <w:rsid w:val="00074393"/>
    <w:rsid w:val="00081150"/>
    <w:rsid w:val="000823F6"/>
    <w:rsid w:val="00084AFF"/>
    <w:rsid w:val="00086362"/>
    <w:rsid w:val="000900CB"/>
    <w:rsid w:val="00092C77"/>
    <w:rsid w:val="0009325B"/>
    <w:rsid w:val="00095354"/>
    <w:rsid w:val="000958D1"/>
    <w:rsid w:val="00096C3B"/>
    <w:rsid w:val="000A1CAF"/>
    <w:rsid w:val="000A3094"/>
    <w:rsid w:val="000B6EBA"/>
    <w:rsid w:val="000B767F"/>
    <w:rsid w:val="000D19CF"/>
    <w:rsid w:val="000D226E"/>
    <w:rsid w:val="000D676C"/>
    <w:rsid w:val="000E0C3C"/>
    <w:rsid w:val="000E39A0"/>
    <w:rsid w:val="000F1748"/>
    <w:rsid w:val="000F646D"/>
    <w:rsid w:val="00120B42"/>
    <w:rsid w:val="00131B77"/>
    <w:rsid w:val="00151AF5"/>
    <w:rsid w:val="0015311D"/>
    <w:rsid w:val="001620A5"/>
    <w:rsid w:val="00163EA1"/>
    <w:rsid w:val="0016787F"/>
    <w:rsid w:val="00172A27"/>
    <w:rsid w:val="001779D9"/>
    <w:rsid w:val="001829F7"/>
    <w:rsid w:val="00190AD6"/>
    <w:rsid w:val="00195EC3"/>
    <w:rsid w:val="001977C8"/>
    <w:rsid w:val="001A2E4F"/>
    <w:rsid w:val="001A3B63"/>
    <w:rsid w:val="001A5CB7"/>
    <w:rsid w:val="001B16F6"/>
    <w:rsid w:val="001B41C5"/>
    <w:rsid w:val="001B5C55"/>
    <w:rsid w:val="001B5DD4"/>
    <w:rsid w:val="001B6A69"/>
    <w:rsid w:val="001C2613"/>
    <w:rsid w:val="001C3035"/>
    <w:rsid w:val="001C5AB9"/>
    <w:rsid w:val="001D0309"/>
    <w:rsid w:val="001D613B"/>
    <w:rsid w:val="001E1BD7"/>
    <w:rsid w:val="001E5B0C"/>
    <w:rsid w:val="001E78B1"/>
    <w:rsid w:val="001F4EA6"/>
    <w:rsid w:val="001F6371"/>
    <w:rsid w:val="001F760E"/>
    <w:rsid w:val="00210657"/>
    <w:rsid w:val="002161C8"/>
    <w:rsid w:val="0021760D"/>
    <w:rsid w:val="00223605"/>
    <w:rsid w:val="00223DD8"/>
    <w:rsid w:val="00227C1E"/>
    <w:rsid w:val="00230C9E"/>
    <w:rsid w:val="00242F9A"/>
    <w:rsid w:val="002458F9"/>
    <w:rsid w:val="00247CFE"/>
    <w:rsid w:val="00263D4E"/>
    <w:rsid w:val="00273CBA"/>
    <w:rsid w:val="002766D7"/>
    <w:rsid w:val="002A0652"/>
    <w:rsid w:val="002A2AA2"/>
    <w:rsid w:val="002A49DD"/>
    <w:rsid w:val="002B3EF3"/>
    <w:rsid w:val="002B4C90"/>
    <w:rsid w:val="002B6BAD"/>
    <w:rsid w:val="002C080A"/>
    <w:rsid w:val="002C2297"/>
    <w:rsid w:val="002C3AA0"/>
    <w:rsid w:val="002C4BAF"/>
    <w:rsid w:val="002D05BF"/>
    <w:rsid w:val="002D1133"/>
    <w:rsid w:val="002E13BE"/>
    <w:rsid w:val="002E3000"/>
    <w:rsid w:val="002E5DB8"/>
    <w:rsid w:val="00301203"/>
    <w:rsid w:val="00301BDA"/>
    <w:rsid w:val="0030269C"/>
    <w:rsid w:val="00316D36"/>
    <w:rsid w:val="003204D5"/>
    <w:rsid w:val="00321A76"/>
    <w:rsid w:val="0034192F"/>
    <w:rsid w:val="00342DAD"/>
    <w:rsid w:val="003443CA"/>
    <w:rsid w:val="0035333B"/>
    <w:rsid w:val="00353D3D"/>
    <w:rsid w:val="00361970"/>
    <w:rsid w:val="00365D51"/>
    <w:rsid w:val="003928A3"/>
    <w:rsid w:val="003A1A45"/>
    <w:rsid w:val="003B45F5"/>
    <w:rsid w:val="003C641F"/>
    <w:rsid w:val="003C690D"/>
    <w:rsid w:val="003C6BDE"/>
    <w:rsid w:val="003E20E9"/>
    <w:rsid w:val="003E418A"/>
    <w:rsid w:val="003F1DA9"/>
    <w:rsid w:val="003F291E"/>
    <w:rsid w:val="003F3CBB"/>
    <w:rsid w:val="00400E91"/>
    <w:rsid w:val="00401387"/>
    <w:rsid w:val="0040594E"/>
    <w:rsid w:val="00406819"/>
    <w:rsid w:val="00411383"/>
    <w:rsid w:val="004123D4"/>
    <w:rsid w:val="00420B91"/>
    <w:rsid w:val="0042310B"/>
    <w:rsid w:val="004348E8"/>
    <w:rsid w:val="004355A5"/>
    <w:rsid w:val="00441DD3"/>
    <w:rsid w:val="00444300"/>
    <w:rsid w:val="00444B99"/>
    <w:rsid w:val="00446E72"/>
    <w:rsid w:val="0045760B"/>
    <w:rsid w:val="00472FA1"/>
    <w:rsid w:val="0047430E"/>
    <w:rsid w:val="00495244"/>
    <w:rsid w:val="004954BB"/>
    <w:rsid w:val="004A42C5"/>
    <w:rsid w:val="004A5C9E"/>
    <w:rsid w:val="004A6A45"/>
    <w:rsid w:val="004B702D"/>
    <w:rsid w:val="004C117D"/>
    <w:rsid w:val="004C143E"/>
    <w:rsid w:val="004C4D75"/>
    <w:rsid w:val="004D61A8"/>
    <w:rsid w:val="004E05D7"/>
    <w:rsid w:val="004E4431"/>
    <w:rsid w:val="00500F14"/>
    <w:rsid w:val="00502DF1"/>
    <w:rsid w:val="0050586A"/>
    <w:rsid w:val="005058DE"/>
    <w:rsid w:val="0051263F"/>
    <w:rsid w:val="00512BDE"/>
    <w:rsid w:val="00512D02"/>
    <w:rsid w:val="00514F3A"/>
    <w:rsid w:val="005203B1"/>
    <w:rsid w:val="0052059B"/>
    <w:rsid w:val="00532772"/>
    <w:rsid w:val="00536CAC"/>
    <w:rsid w:val="0055169C"/>
    <w:rsid w:val="00555846"/>
    <w:rsid w:val="00557273"/>
    <w:rsid w:val="00557793"/>
    <w:rsid w:val="00565662"/>
    <w:rsid w:val="00570D44"/>
    <w:rsid w:val="005733EF"/>
    <w:rsid w:val="00574BFE"/>
    <w:rsid w:val="00576244"/>
    <w:rsid w:val="00576E01"/>
    <w:rsid w:val="00580EB7"/>
    <w:rsid w:val="00581EC4"/>
    <w:rsid w:val="00586C2C"/>
    <w:rsid w:val="00586CD0"/>
    <w:rsid w:val="005A3F79"/>
    <w:rsid w:val="005A5293"/>
    <w:rsid w:val="005B2F37"/>
    <w:rsid w:val="005C3B6E"/>
    <w:rsid w:val="005C43A1"/>
    <w:rsid w:val="005D308B"/>
    <w:rsid w:val="005D51AD"/>
    <w:rsid w:val="005D6BE1"/>
    <w:rsid w:val="005D71A4"/>
    <w:rsid w:val="005E2E37"/>
    <w:rsid w:val="005F4DE3"/>
    <w:rsid w:val="005F5118"/>
    <w:rsid w:val="005F645A"/>
    <w:rsid w:val="005F6FE7"/>
    <w:rsid w:val="00605432"/>
    <w:rsid w:val="00632BAA"/>
    <w:rsid w:val="006355F8"/>
    <w:rsid w:val="00636953"/>
    <w:rsid w:val="00640D0A"/>
    <w:rsid w:val="00641354"/>
    <w:rsid w:val="006414EF"/>
    <w:rsid w:val="0064448F"/>
    <w:rsid w:val="0065785B"/>
    <w:rsid w:val="00664030"/>
    <w:rsid w:val="00667BDE"/>
    <w:rsid w:val="00685317"/>
    <w:rsid w:val="00686012"/>
    <w:rsid w:val="006A290A"/>
    <w:rsid w:val="006B0F99"/>
    <w:rsid w:val="006B2293"/>
    <w:rsid w:val="006B2D93"/>
    <w:rsid w:val="006B37FB"/>
    <w:rsid w:val="006B3A87"/>
    <w:rsid w:val="006B6F1D"/>
    <w:rsid w:val="006C46C7"/>
    <w:rsid w:val="006C66A3"/>
    <w:rsid w:val="006D0780"/>
    <w:rsid w:val="006D3A8A"/>
    <w:rsid w:val="006D550A"/>
    <w:rsid w:val="006D6F9A"/>
    <w:rsid w:val="00701849"/>
    <w:rsid w:val="0072446D"/>
    <w:rsid w:val="0073330B"/>
    <w:rsid w:val="007334C0"/>
    <w:rsid w:val="00750941"/>
    <w:rsid w:val="00753A4B"/>
    <w:rsid w:val="00765109"/>
    <w:rsid w:val="00785F68"/>
    <w:rsid w:val="00790878"/>
    <w:rsid w:val="0079418B"/>
    <w:rsid w:val="0079636A"/>
    <w:rsid w:val="007B4D1A"/>
    <w:rsid w:val="007C1DBE"/>
    <w:rsid w:val="007C4718"/>
    <w:rsid w:val="007D1199"/>
    <w:rsid w:val="007D134D"/>
    <w:rsid w:val="007D5C22"/>
    <w:rsid w:val="007D751C"/>
    <w:rsid w:val="007D78DF"/>
    <w:rsid w:val="007E3EAB"/>
    <w:rsid w:val="007E5E8F"/>
    <w:rsid w:val="007F07E3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5625"/>
    <w:rsid w:val="00840B57"/>
    <w:rsid w:val="0084183B"/>
    <w:rsid w:val="0084625C"/>
    <w:rsid w:val="008548C2"/>
    <w:rsid w:val="008561C0"/>
    <w:rsid w:val="00860866"/>
    <w:rsid w:val="00860C1E"/>
    <w:rsid w:val="00883695"/>
    <w:rsid w:val="0089190A"/>
    <w:rsid w:val="00892748"/>
    <w:rsid w:val="008A16C9"/>
    <w:rsid w:val="008A1E15"/>
    <w:rsid w:val="008A5650"/>
    <w:rsid w:val="008B6165"/>
    <w:rsid w:val="008B76D4"/>
    <w:rsid w:val="008C2784"/>
    <w:rsid w:val="008C4CA8"/>
    <w:rsid w:val="008E05A3"/>
    <w:rsid w:val="008E3A50"/>
    <w:rsid w:val="008E5CCE"/>
    <w:rsid w:val="008F74A5"/>
    <w:rsid w:val="008F7F5F"/>
    <w:rsid w:val="00907540"/>
    <w:rsid w:val="009126EC"/>
    <w:rsid w:val="00914119"/>
    <w:rsid w:val="00921E52"/>
    <w:rsid w:val="00930043"/>
    <w:rsid w:val="0093133F"/>
    <w:rsid w:val="009316B8"/>
    <w:rsid w:val="00951629"/>
    <w:rsid w:val="009527DA"/>
    <w:rsid w:val="00954923"/>
    <w:rsid w:val="00960656"/>
    <w:rsid w:val="0096396F"/>
    <w:rsid w:val="0097228E"/>
    <w:rsid w:val="00982E1C"/>
    <w:rsid w:val="009A57DB"/>
    <w:rsid w:val="009B6DBF"/>
    <w:rsid w:val="009C6E40"/>
    <w:rsid w:val="009D0F1A"/>
    <w:rsid w:val="009D0F1F"/>
    <w:rsid w:val="009D64DD"/>
    <w:rsid w:val="009D7114"/>
    <w:rsid w:val="009E3FF9"/>
    <w:rsid w:val="009E4796"/>
    <w:rsid w:val="009E5CB0"/>
    <w:rsid w:val="009E6681"/>
    <w:rsid w:val="009F138B"/>
    <w:rsid w:val="009F4B84"/>
    <w:rsid w:val="00A06F62"/>
    <w:rsid w:val="00A14F75"/>
    <w:rsid w:val="00A15986"/>
    <w:rsid w:val="00A21E78"/>
    <w:rsid w:val="00A26EEB"/>
    <w:rsid w:val="00A3505C"/>
    <w:rsid w:val="00A36C2C"/>
    <w:rsid w:val="00A441DE"/>
    <w:rsid w:val="00A449AA"/>
    <w:rsid w:val="00A47A15"/>
    <w:rsid w:val="00A5075E"/>
    <w:rsid w:val="00A51C2D"/>
    <w:rsid w:val="00A51DD0"/>
    <w:rsid w:val="00A56545"/>
    <w:rsid w:val="00A72651"/>
    <w:rsid w:val="00A75162"/>
    <w:rsid w:val="00A8465B"/>
    <w:rsid w:val="00A91A20"/>
    <w:rsid w:val="00A922F9"/>
    <w:rsid w:val="00A94AFE"/>
    <w:rsid w:val="00A96931"/>
    <w:rsid w:val="00AA39D5"/>
    <w:rsid w:val="00AA4BBC"/>
    <w:rsid w:val="00AB170C"/>
    <w:rsid w:val="00AB6B2E"/>
    <w:rsid w:val="00AC14B5"/>
    <w:rsid w:val="00AC247B"/>
    <w:rsid w:val="00AC74A5"/>
    <w:rsid w:val="00AC7887"/>
    <w:rsid w:val="00AD4840"/>
    <w:rsid w:val="00AD5995"/>
    <w:rsid w:val="00AD6B6C"/>
    <w:rsid w:val="00AE09E7"/>
    <w:rsid w:val="00AE216E"/>
    <w:rsid w:val="00AE7932"/>
    <w:rsid w:val="00B01007"/>
    <w:rsid w:val="00B03D12"/>
    <w:rsid w:val="00B05031"/>
    <w:rsid w:val="00B10B3A"/>
    <w:rsid w:val="00B14C77"/>
    <w:rsid w:val="00B237D5"/>
    <w:rsid w:val="00B26BF1"/>
    <w:rsid w:val="00B26F8D"/>
    <w:rsid w:val="00B373E6"/>
    <w:rsid w:val="00B4225C"/>
    <w:rsid w:val="00B42526"/>
    <w:rsid w:val="00B4751C"/>
    <w:rsid w:val="00B55F74"/>
    <w:rsid w:val="00B74A3A"/>
    <w:rsid w:val="00B74A9C"/>
    <w:rsid w:val="00B76104"/>
    <w:rsid w:val="00B775AD"/>
    <w:rsid w:val="00B80022"/>
    <w:rsid w:val="00B817BC"/>
    <w:rsid w:val="00B869D5"/>
    <w:rsid w:val="00B87CCD"/>
    <w:rsid w:val="00B87DEF"/>
    <w:rsid w:val="00B91695"/>
    <w:rsid w:val="00B91BAC"/>
    <w:rsid w:val="00BA2F3A"/>
    <w:rsid w:val="00BA405A"/>
    <w:rsid w:val="00BA6A0C"/>
    <w:rsid w:val="00BB0977"/>
    <w:rsid w:val="00BB0C0B"/>
    <w:rsid w:val="00BB1974"/>
    <w:rsid w:val="00BB214F"/>
    <w:rsid w:val="00BB21B9"/>
    <w:rsid w:val="00BB6DFB"/>
    <w:rsid w:val="00BC266B"/>
    <w:rsid w:val="00BC4BE9"/>
    <w:rsid w:val="00BD016B"/>
    <w:rsid w:val="00BD3427"/>
    <w:rsid w:val="00BF0503"/>
    <w:rsid w:val="00BF3459"/>
    <w:rsid w:val="00C018A7"/>
    <w:rsid w:val="00C055E2"/>
    <w:rsid w:val="00C11518"/>
    <w:rsid w:val="00C2074A"/>
    <w:rsid w:val="00C22DBB"/>
    <w:rsid w:val="00C23B1A"/>
    <w:rsid w:val="00C33959"/>
    <w:rsid w:val="00C3409D"/>
    <w:rsid w:val="00C35462"/>
    <w:rsid w:val="00C374D0"/>
    <w:rsid w:val="00C374DE"/>
    <w:rsid w:val="00C37CFC"/>
    <w:rsid w:val="00C443C9"/>
    <w:rsid w:val="00C66976"/>
    <w:rsid w:val="00C70F5F"/>
    <w:rsid w:val="00C71343"/>
    <w:rsid w:val="00C75D12"/>
    <w:rsid w:val="00C77F57"/>
    <w:rsid w:val="00C905E4"/>
    <w:rsid w:val="00C919DA"/>
    <w:rsid w:val="00C95F70"/>
    <w:rsid w:val="00CA4F7B"/>
    <w:rsid w:val="00CA5D81"/>
    <w:rsid w:val="00CA77B9"/>
    <w:rsid w:val="00CB116B"/>
    <w:rsid w:val="00CB42D0"/>
    <w:rsid w:val="00CB62FC"/>
    <w:rsid w:val="00CB7D1B"/>
    <w:rsid w:val="00CC2D55"/>
    <w:rsid w:val="00CC2E65"/>
    <w:rsid w:val="00CC7952"/>
    <w:rsid w:val="00CD56BD"/>
    <w:rsid w:val="00CD74ED"/>
    <w:rsid w:val="00CE1BE9"/>
    <w:rsid w:val="00CE273C"/>
    <w:rsid w:val="00CE571D"/>
    <w:rsid w:val="00CF51B7"/>
    <w:rsid w:val="00CF580C"/>
    <w:rsid w:val="00D01D86"/>
    <w:rsid w:val="00D04F39"/>
    <w:rsid w:val="00D11EA3"/>
    <w:rsid w:val="00D12EB5"/>
    <w:rsid w:val="00D16DF3"/>
    <w:rsid w:val="00D2034A"/>
    <w:rsid w:val="00D25BB1"/>
    <w:rsid w:val="00D2679E"/>
    <w:rsid w:val="00D36111"/>
    <w:rsid w:val="00D42ACA"/>
    <w:rsid w:val="00D45B18"/>
    <w:rsid w:val="00D56590"/>
    <w:rsid w:val="00D6494D"/>
    <w:rsid w:val="00D652AD"/>
    <w:rsid w:val="00D70F77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3E3E"/>
    <w:rsid w:val="00DB4391"/>
    <w:rsid w:val="00DB74F9"/>
    <w:rsid w:val="00DD1945"/>
    <w:rsid w:val="00DD2F3D"/>
    <w:rsid w:val="00DD380B"/>
    <w:rsid w:val="00DD6AC2"/>
    <w:rsid w:val="00DE2BE3"/>
    <w:rsid w:val="00DE3970"/>
    <w:rsid w:val="00DF183B"/>
    <w:rsid w:val="00DF54FC"/>
    <w:rsid w:val="00DF69DE"/>
    <w:rsid w:val="00DF79EA"/>
    <w:rsid w:val="00E05C8E"/>
    <w:rsid w:val="00E10830"/>
    <w:rsid w:val="00E16DF8"/>
    <w:rsid w:val="00E20569"/>
    <w:rsid w:val="00E24FB8"/>
    <w:rsid w:val="00E312D1"/>
    <w:rsid w:val="00E352BE"/>
    <w:rsid w:val="00E408ED"/>
    <w:rsid w:val="00E5651D"/>
    <w:rsid w:val="00E566AE"/>
    <w:rsid w:val="00E602E7"/>
    <w:rsid w:val="00E64280"/>
    <w:rsid w:val="00E75B70"/>
    <w:rsid w:val="00E84933"/>
    <w:rsid w:val="00E85499"/>
    <w:rsid w:val="00E86594"/>
    <w:rsid w:val="00E919B1"/>
    <w:rsid w:val="00E922EA"/>
    <w:rsid w:val="00E9387D"/>
    <w:rsid w:val="00E9494E"/>
    <w:rsid w:val="00EB4AFC"/>
    <w:rsid w:val="00EC58A3"/>
    <w:rsid w:val="00EC6A28"/>
    <w:rsid w:val="00ED17D8"/>
    <w:rsid w:val="00EE3661"/>
    <w:rsid w:val="00EE4F87"/>
    <w:rsid w:val="00EF330D"/>
    <w:rsid w:val="00EF6750"/>
    <w:rsid w:val="00F17858"/>
    <w:rsid w:val="00F419FF"/>
    <w:rsid w:val="00F41E51"/>
    <w:rsid w:val="00F433CA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55F3"/>
    <w:rsid w:val="00FC60E6"/>
    <w:rsid w:val="00FC7E98"/>
    <w:rsid w:val="00FD0871"/>
    <w:rsid w:val="00FD3B94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t.cn/aex4JF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github.com/sinaweibosdk/weibo_android_sdk/blob/master/%E5%B8%B8%E8%A7%81%E9%97%AE%E9%A2%98%20FAQ.md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8E562-9ABE-49A8-AC1C-15FDBD5FE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36</Pages>
  <Words>2797</Words>
  <Characters>15948</Characters>
  <Application>Microsoft Office Word</Application>
  <DocSecurity>0</DocSecurity>
  <Lines>132</Lines>
  <Paragraphs>37</Paragraphs>
  <ScaleCrop>false</ScaleCrop>
  <Company/>
  <LinksUpToDate>false</LinksUpToDate>
  <CharactersWithSpaces>18708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1107</cp:revision>
  <cp:lastPrinted>2015-07-17T03:56:00Z</cp:lastPrinted>
  <dcterms:created xsi:type="dcterms:W3CDTF">2015-03-19T07:45:00Z</dcterms:created>
  <dcterms:modified xsi:type="dcterms:W3CDTF">2015-07-17T03:57:00Z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