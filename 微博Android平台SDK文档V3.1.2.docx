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6036ED">
        <w:rPr>
          <w:rFonts w:ascii="微软雅黑" w:eastAsia="微软雅黑" w:hAnsi="微软雅黑" w:hint="eastAsia"/>
          <w:sz w:val="24"/>
          <w:szCs w:val="24"/>
        </w:rPr>
        <w:t>2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新增分享微博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r>
              <w:rPr>
                <w:rFonts w:ascii="微软雅黑" w:eastAsia="微软雅黑" w:hAnsi="微软雅黑"/>
              </w:rPr>
              <w:t>OpenAPI</w:t>
            </w:r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提供网络请求后的数据结构，如User、微博信息流等数据结构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增加微博</w:t>
            </w:r>
            <w:r w:rsidR="000361FF">
              <w:rPr>
                <w:rFonts w:ascii="微软雅黑" w:eastAsia="微软雅黑" w:hAnsi="微软雅黑" w:hint="eastAsia"/>
              </w:rPr>
              <w:t>支付接口调用说明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462C9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462C93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462C93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1" w:name="_Toc421635981"/>
      <w:bookmarkStart w:id="2" w:name="_Toc421636071"/>
      <w:bookmarkStart w:id="3" w:name="_Toc426568409"/>
      <w:r>
        <w:rPr>
          <w:rFonts w:ascii="微软雅黑" w:eastAsia="微软雅黑" w:hAnsi="微软雅黑"/>
          <w:lang w:val="zh-CN"/>
        </w:rPr>
        <w:t>目录</w:t>
      </w:r>
      <w:bookmarkEnd w:id="1"/>
      <w:bookmarkEnd w:id="2"/>
      <w:bookmarkEnd w:id="3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EndPr/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936F4C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568409" w:history="1"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_Toc426568409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1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_Toc426568419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2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_Toc426568429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2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3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4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5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6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19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3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_Toc426568439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23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24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2" w:history="1">
            <w:r w:rsidR="00936F4C" w:rsidRPr="0044744B">
              <w:rPr>
                <w:rStyle w:val="a3"/>
                <w:noProof/>
              </w:rPr>
              <w:t xml:space="preserve">9. </w:t>
            </w:r>
            <w:r w:rsidR="00936F4C" w:rsidRPr="0044744B">
              <w:rPr>
                <w:rStyle w:val="a3"/>
                <w:rFonts w:hint="eastAsia"/>
                <w:noProof/>
              </w:rPr>
              <w:t>支付组件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3" w:history="1">
            <w:r w:rsidR="00936F4C" w:rsidRPr="0044744B">
              <w:rPr>
                <w:rStyle w:val="a3"/>
                <w:rFonts w:ascii="微软雅黑"/>
                <w:noProof/>
              </w:rPr>
              <w:t>9.1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25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4" w:history="1">
            <w:r w:rsidR="00936F4C" w:rsidRPr="0044744B">
              <w:rPr>
                <w:rStyle w:val="a3"/>
                <w:rFonts w:ascii="微软雅黑"/>
                <w:noProof/>
              </w:rPr>
              <w:t>9.2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_Toc426568444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26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5" w:history="1">
            <w:r w:rsidR="00936F4C" w:rsidRPr="0044744B">
              <w:rPr>
                <w:rStyle w:val="a3"/>
                <w:rFonts w:ascii="微软雅黑"/>
                <w:noProof/>
              </w:rPr>
              <w:t>9.3</w:t>
            </w:r>
            <w:r w:rsidR="00936F4C" w:rsidRPr="0044744B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_Toc426568445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27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6" w:history="1">
            <w:r w:rsidR="00936F4C" w:rsidRPr="0044744B">
              <w:rPr>
                <w:rStyle w:val="a3"/>
                <w:rFonts w:ascii="微软雅黑"/>
                <w:noProof/>
              </w:rPr>
              <w:t>9.4</w:t>
            </w:r>
            <w:r w:rsidR="00936F4C" w:rsidRPr="0044744B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_Toc426568446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28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7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_Toc426568447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8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_Toc426568448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49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_Toc426568449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0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_Toc426568450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30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1" w:history="1">
            <w:r w:rsidR="00936F4C" w:rsidRPr="0044744B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936F4C" w:rsidRPr="0044744B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_Toc426568451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2" w:history="1">
            <w:r w:rsidR="00936F4C" w:rsidRPr="0044744B">
              <w:rPr>
                <w:rStyle w:val="a3"/>
                <w:noProof/>
              </w:rPr>
              <w:t>11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第三方</w:t>
            </w:r>
            <w:r w:rsidR="00936F4C" w:rsidRPr="0044744B">
              <w:rPr>
                <w:rStyle w:val="a3"/>
                <w:noProof/>
              </w:rPr>
              <w:t xml:space="preserve">App </w:t>
            </w:r>
            <w:r w:rsidR="00936F4C" w:rsidRPr="0044744B">
              <w:rPr>
                <w:rStyle w:val="a3"/>
                <w:rFonts w:hint="eastAsia"/>
                <w:noProof/>
              </w:rPr>
              <w:t>微博下载合作接口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_Toc426568452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31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936F4C" w:rsidRDefault="0010322E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6568453" w:history="1">
            <w:r w:rsidR="00936F4C" w:rsidRPr="0044744B">
              <w:rPr>
                <w:rStyle w:val="a3"/>
                <w:noProof/>
              </w:rPr>
              <w:t>12</w:t>
            </w:r>
            <w:r w:rsidR="00936F4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F4C" w:rsidRPr="0044744B">
              <w:rPr>
                <w:rStyle w:val="a3"/>
                <w:rFonts w:hint="eastAsia"/>
                <w:noProof/>
              </w:rPr>
              <w:t>游戏接入</w:t>
            </w:r>
            <w:r w:rsidR="00936F4C">
              <w:rPr>
                <w:noProof/>
                <w:webHidden/>
              </w:rPr>
              <w:tab/>
            </w:r>
            <w:r w:rsidR="00936F4C">
              <w:rPr>
                <w:noProof/>
                <w:webHidden/>
              </w:rPr>
              <w:fldChar w:fldCharType="begin"/>
            </w:r>
            <w:r w:rsidR="00936F4C">
              <w:rPr>
                <w:noProof/>
                <w:webHidden/>
              </w:rPr>
              <w:instrText xml:space="preserve"> PAGEREF _Toc426568453 \h </w:instrText>
            </w:r>
            <w:r w:rsidR="00936F4C">
              <w:rPr>
                <w:noProof/>
                <w:webHidden/>
              </w:rPr>
            </w:r>
            <w:r w:rsidR="00936F4C">
              <w:rPr>
                <w:noProof/>
                <w:webHidden/>
              </w:rPr>
              <w:fldChar w:fldCharType="separate"/>
            </w:r>
            <w:r w:rsidR="00D175B3">
              <w:rPr>
                <w:noProof/>
                <w:webHidden/>
              </w:rPr>
              <w:t>32</w:t>
            </w:r>
            <w:r w:rsidR="00936F4C"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4" w:name="_Toc382226143"/>
      <w:bookmarkStart w:id="5" w:name="_Toc421635982"/>
      <w:bookmarkStart w:id="6" w:name="_Toc421636072"/>
      <w:bookmarkStart w:id="7" w:name="_Toc426568410"/>
      <w:r>
        <w:rPr>
          <w:rFonts w:ascii="微软雅黑" w:eastAsia="微软雅黑" w:hAnsi="微软雅黑" w:hint="eastAsia"/>
        </w:rPr>
        <w:lastRenderedPageBreak/>
        <w:t>概述及名词解释</w:t>
      </w:r>
      <w:bookmarkEnd w:id="4"/>
      <w:bookmarkEnd w:id="5"/>
      <w:bookmarkEnd w:id="6"/>
      <w:bookmarkEnd w:id="7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" w:name="_Toc382226144"/>
      <w:bookmarkStart w:id="9" w:name="_Toc421635983"/>
      <w:bookmarkStart w:id="10" w:name="_Toc421636073"/>
      <w:bookmarkStart w:id="11" w:name="_Toc426568411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8"/>
      <w:bookmarkEnd w:id="9"/>
      <w:bookmarkEnd w:id="10"/>
      <w:bookmarkEnd w:id="1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新浪微博Android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第三方应用无需了解复杂的验证机制即可进行授权登录操作，</w:t>
      </w:r>
      <w:r>
        <w:rPr>
          <w:rFonts w:ascii="微软雅黑" w:eastAsia="微软雅黑" w:hAnsi="微软雅黑"/>
        </w:rPr>
        <w:t>并</w:t>
      </w:r>
      <w:r>
        <w:rPr>
          <w:rFonts w:ascii="微软雅黑" w:eastAsia="微软雅黑" w:hAnsi="微软雅黑" w:hint="eastAsia"/>
        </w:rPr>
        <w:t>提供微博分享功能，第三</w:t>
      </w:r>
      <w:r>
        <w:rPr>
          <w:rFonts w:ascii="微软雅黑" w:eastAsia="微软雅黑" w:hAnsi="微软雅黑"/>
        </w:rPr>
        <w:t>方应用</w:t>
      </w:r>
      <w:r>
        <w:rPr>
          <w:rFonts w:ascii="微软雅黑" w:eastAsia="微软雅黑" w:hAnsi="微软雅黑" w:hint="eastAsia"/>
        </w:rPr>
        <w:t>可直接通过微博客户端进行分享。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本文档介绍了新浪微博Android SDK的三种授权方式，各种分享、获取用户信息等常用接口，并给出简单的示例分析，帮助第三方开发者</w:t>
      </w:r>
      <w:r>
        <w:rPr>
          <w:rFonts w:ascii="微软雅黑" w:eastAsia="微软雅黑" w:hAnsi="微软雅黑"/>
        </w:rPr>
        <w:t>快速</w:t>
      </w:r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2" w:name="_Toc353957687"/>
      <w:bookmarkStart w:id="13" w:name="_Toc382226145"/>
      <w:bookmarkStart w:id="14" w:name="_Toc421635984"/>
      <w:bookmarkStart w:id="15" w:name="_Toc421636074"/>
      <w:bookmarkStart w:id="16" w:name="_Toc426568412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2"/>
      <w:bookmarkEnd w:id="13"/>
      <w:bookmarkEnd w:id="14"/>
      <w:bookmarkEnd w:id="15"/>
      <w:bookmarkEnd w:id="16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分配给每个第三方应用的App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hyperlink r:id="rId12" w:history="1">
              <w:r>
                <w:rPr>
                  <w:rStyle w:val="a3"/>
                  <w:rFonts w:ascii="微软雅黑" w:eastAsia="微软雅黑" w:hAnsi="微软雅黑" w:hint="eastAsia"/>
                  <w:sz w:val="18"/>
                  <w:szCs w:val="18"/>
                </w:rPr>
                <w:t>https://api.weibo.com/oauth2/default.html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cope是OAuth2.0新版授权页的一个功能，通过scope平台将开放更多的微博核心功能给开发者，同时也加强用户隐私保护，提升用户体验，用户在新OAuth2.0授权页中有权利选择赋予应用的功能。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oken，用于微博OpenAPI的调用。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WebView进行授权，并返回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唤起微博客户端进行授权，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7" w:name="_Toc353957688"/>
      <w:bookmarkStart w:id="18" w:name="_Toc382226146"/>
      <w:bookmarkStart w:id="19" w:name="_Toc421635985"/>
      <w:bookmarkStart w:id="20" w:name="_Toc421636075"/>
      <w:bookmarkStart w:id="21" w:name="_Toc426568413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7"/>
      <w:bookmarkEnd w:id="18"/>
      <w:bookmarkEnd w:id="19"/>
      <w:bookmarkEnd w:id="20"/>
      <w:bookmarkEnd w:id="21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2" w:name="_Toc382226147"/>
      <w:bookmarkStart w:id="23" w:name="_Toc421635986"/>
      <w:bookmarkStart w:id="24" w:name="_Toc421636076"/>
      <w:bookmarkStart w:id="25" w:name="_Toc426568414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2"/>
      <w:bookmarkEnd w:id="23"/>
      <w:bookmarkEnd w:id="24"/>
      <w:bookmarkEnd w:id="2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SSO授权：仅当手机安装新浪微博。客户端时使用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SSO+Web  </w:t>
      </w:r>
      <w:r>
        <w:rPr>
          <w:rFonts w:ascii="微软雅黑" w:eastAsia="微软雅黑" w:hAnsi="微软雅黑" w:hint="eastAsia"/>
        </w:rPr>
        <w:t>授权： 如果手机端安装了新浪微博客户端的话会默认发起SSO授权，反之则进行Web授权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6" w:name="_Toc382226148"/>
      <w:bookmarkStart w:id="27" w:name="_Toc421635987"/>
      <w:bookmarkStart w:id="28" w:name="_Toc421636077"/>
      <w:bookmarkStart w:id="29" w:name="_Toc426568415"/>
      <w:r>
        <w:rPr>
          <w:rFonts w:ascii="微软雅黑" w:eastAsia="微软雅黑" w:hAnsi="微软雅黑" w:hint="eastAsia"/>
          <w:sz w:val="24"/>
          <w:szCs w:val="24"/>
        </w:rPr>
        <w:lastRenderedPageBreak/>
        <w:t>2.2 微博分享</w:t>
      </w:r>
      <w:bookmarkEnd w:id="26"/>
      <w:bookmarkEnd w:id="27"/>
      <w:bookmarkEnd w:id="28"/>
      <w:bookmarkEnd w:id="2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通过微博SDK</w:t>
      </w:r>
      <w:r>
        <w:rPr>
          <w:rFonts w:ascii="微软雅黑" w:eastAsia="微软雅黑" w:hAnsi="微软雅黑"/>
        </w:rPr>
        <w:t>，第三方应用能够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有微博客户端情况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通过第三方应用唤起微博客户端进行分享（该分享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hyperlink w:anchor="_6.2.1从第三方应用唤起微博客户端进行分享" w:history="1">
        <w:r>
          <w:rPr>
            <w:rStyle w:val="a3"/>
            <w:rFonts w:ascii="微软雅黑" w:eastAsia="微软雅黑" w:hAnsi="微软雅黑" w:hint="eastAsia"/>
          </w:rPr>
          <w:t>实现见6.2.1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通过微博客户端唤起第三方应用进行分享（该分享方式需要合作接入，参考</w:t>
      </w:r>
      <w:hyperlink r:id="rId1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hyperlink w:anchor="_6.2.2_从微博客户端唤起第三方应用进行分享" w:history="1">
        <w:r>
          <w:rPr>
            <w:rStyle w:val="a3"/>
            <w:rFonts w:ascii="微软雅黑" w:eastAsia="微软雅黑" w:hAnsi="微软雅黑" w:hint="eastAsia"/>
          </w:rPr>
          <w:t>实现见6.2.2</w:t>
        </w:r>
      </w:hyperlink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无微博客户端情况，</w:t>
      </w:r>
      <w:hyperlink w:anchor="_6.2.3_使用OpenAPI进行分享" w:history="1">
        <w:r>
          <w:rPr>
            <w:rStyle w:val="a3"/>
            <w:rFonts w:ascii="微软雅黑" w:eastAsia="微软雅黑" w:hAnsi="微软雅黑" w:hint="eastAsia"/>
          </w:rPr>
          <w:t>实现见6.2.3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通过OpenAPI进行分享,直接使用StatusesAPI中的upload、update或uploadUrlText 函数进行分享,或</w:t>
      </w:r>
      <w:r>
        <w:rPr>
          <w:rFonts w:ascii="微软雅黑" w:eastAsia="微软雅黑" w:hAnsi="微软雅黑"/>
        </w:rPr>
        <w:t>直接使用AsyncWeiboRunner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30" w:name="_Toc382226149"/>
      <w:bookmarkStart w:id="31" w:name="_Toc421635988"/>
      <w:bookmarkStart w:id="32" w:name="_Toc421636078"/>
      <w:bookmarkStart w:id="33" w:name="_Toc426568416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30"/>
      <w:bookmarkEnd w:id="31"/>
      <w:bookmarkEnd w:id="32"/>
      <w:bookmarkEnd w:id="3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4" w:name="_Toc382226150"/>
      <w:bookmarkStart w:id="35" w:name="_Toc421635989"/>
      <w:bookmarkStart w:id="36" w:name="_Toc421636079"/>
      <w:bookmarkStart w:id="37" w:name="_Toc426568417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4"/>
      <w:bookmarkEnd w:id="35"/>
      <w:bookmarkEnd w:id="36"/>
      <w:bookmarkEnd w:id="3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LogoutAPI</w:t>
            </w:r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InviteAPI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好友邀请接口，向自己的微博互粉好友发送私信邀请、礼物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StatusesAPI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获取微博信息、删除微博、发送微博、获取微博官方表情等接口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FavoritesAPI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CommentsAPI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FriendshipsAPI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GroupAPI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获取好友分组列表、好友分组的微博列表，增删改好友分组等接口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LocationAPI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PlaceAPI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ShortUrlAPI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转换长短链接，获取链接点击数、来源、微博内容、评论数等接口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AccountAPI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ActivityInvokeAPI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调起微博客户端发送微博、查看周边人、打开个人资料等页面接口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RegisterAPI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SearchAPI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SuggestionsAPI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TagsAPI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TrendsAPI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UsersAPI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获取用户信息、用户最新的一条微博信息等接口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8" w:name="_Toc382226151"/>
      <w:bookmarkStart w:id="39" w:name="_Toc421635990"/>
      <w:bookmarkStart w:id="40" w:name="_Toc421636080"/>
      <w:bookmarkStart w:id="41" w:name="_Toc426568418"/>
      <w:bookmarkStart w:id="42" w:name="_Toc353957689"/>
      <w:bookmarkStart w:id="43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8"/>
      <w:bookmarkEnd w:id="39"/>
      <w:bookmarkEnd w:id="40"/>
      <w:bookmarkEnd w:id="4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更快的集成</w:t>
      </w: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的了解目前微博SDK所提供的功能，</w:t>
      </w:r>
      <w:r>
        <w:rPr>
          <w:rFonts w:ascii="微软雅黑" w:eastAsia="微软雅黑" w:hAnsi="微软雅黑" w:hint="eastAsia"/>
        </w:rPr>
        <w:t>可在</w:t>
      </w:r>
      <w:r>
        <w:rPr>
          <w:rFonts w:ascii="微软雅黑" w:eastAsia="微软雅黑" w:hAnsi="微软雅黑"/>
        </w:rPr>
        <w:t>GitHub</w:t>
      </w:r>
      <w:r>
        <w:rPr>
          <w:rFonts w:ascii="微软雅黑" w:eastAsia="微软雅黑" w:hAnsi="微软雅黑" w:hint="eastAsia"/>
        </w:rPr>
        <w:t>（</w:t>
      </w:r>
      <w:hyperlink r:id="rId14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WeiboSDKDemo.apk</w:t>
      </w:r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r>
        <w:rPr>
          <w:rFonts w:ascii="微软雅黑" w:eastAsia="微软雅黑" w:hAnsi="微软雅黑"/>
        </w:rPr>
        <w:t>WeiboSDKDemo工程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4" w:name="_Toc382226152"/>
      <w:bookmarkStart w:id="45" w:name="_Toc421635991"/>
      <w:bookmarkStart w:id="46" w:name="_Toc421636081"/>
      <w:bookmarkStart w:id="47" w:name="_Toc426568419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4"/>
      <w:bookmarkEnd w:id="45"/>
      <w:bookmarkEnd w:id="46"/>
      <w:bookmarkEnd w:id="47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EC374E" wp14:editId="1C127EA9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滋生，请</w:t>
      </w:r>
      <w:r>
        <w:rPr>
          <w:rFonts w:ascii="微软雅黑" w:eastAsia="微软雅黑" w:hAnsi="微软雅黑" w:hint="eastAsia"/>
          <w:i/>
          <w:color w:val="FF0000"/>
        </w:rPr>
        <w:t>修改文本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8" w:name="_Toc382226153"/>
      <w:bookmarkStart w:id="49" w:name="_Toc421635992"/>
      <w:bookmarkStart w:id="50" w:name="_Toc421636082"/>
      <w:bookmarkStart w:id="51" w:name="_Toc426568420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debug.keystore</w:t>
      </w:r>
      <w:bookmarkEnd w:id="48"/>
      <w:bookmarkEnd w:id="49"/>
      <w:bookmarkEnd w:id="50"/>
      <w:bookmarkEnd w:id="51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MD5工具是根据keystore来生成签名的，不同的keystore生成的签名是不一样的。此Demo的签名是用官网提供的keystore生成的，若要顺利运行Demo程序，需要进行设置或是替换keystore，两种方法选择一种操作即可：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方式一：</w:t>
      </w:r>
      <w:r>
        <w:rPr>
          <w:rFonts w:ascii="微软雅黑" w:eastAsia="微软雅黑" w:hAnsi="微软雅黑" w:hint="eastAsia"/>
        </w:rPr>
        <w:t>替换keystore：把Android</w:t>
      </w:r>
      <w:r>
        <w:rPr>
          <w:rFonts w:ascii="微软雅黑" w:eastAsia="微软雅黑" w:hAnsi="微软雅黑"/>
        </w:rPr>
        <w:t>默认的debug.keystore</w:t>
      </w:r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在GitHub上提供的debug.keystore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在Eclipse中设置工程keystore：在Eclipse中点击“Windows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>Build”，在Custom debug keystore中选择Demo中的debug.keystore，如下图，点击Apply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C91CC46" wp14:editId="505659B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先备份一下原始的debug.keystore</w:t>
      </w:r>
      <w:r>
        <w:rPr>
          <w:rFonts w:ascii="微软雅黑" w:eastAsia="微软雅黑" w:hAnsi="微软雅黑" w:hint="eastAsia"/>
          <w:color w:val="FF0000"/>
        </w:rPr>
        <w:t>。GitHub中debug.keysotre是新浪官方的，除了编译运行官方DEMO外，不要直接使用它，出于安全的考虑，用户应该为自己的应用提供一份keysotre。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2" w:name="_Toc382226154"/>
      <w:bookmarkStart w:id="53" w:name="_Toc421635993"/>
      <w:bookmarkStart w:id="54" w:name="_Toc421636083"/>
      <w:bookmarkStart w:id="55" w:name="_Toc426568421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2"/>
      <w:bookmarkEnd w:id="53"/>
      <w:bookmarkEnd w:id="54"/>
      <w:bookmarkEnd w:id="55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6" w:name="_Toc382226155"/>
      <w:bookmarkStart w:id="57" w:name="_Toc421635994"/>
      <w:bookmarkStart w:id="58" w:name="_Toc421636084"/>
      <w:bookmarkStart w:id="59" w:name="_Toc426568422"/>
      <w:r>
        <w:rPr>
          <w:rFonts w:ascii="微软雅黑" w:eastAsia="微软雅黑" w:hAnsi="微软雅黑" w:hint="eastAsia"/>
        </w:rPr>
        <w:lastRenderedPageBreak/>
        <w:t>微博S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6"/>
      <w:bookmarkEnd w:id="57"/>
      <w:bookmarkEnd w:id="58"/>
      <w:bookmarkEnd w:id="5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JAR包集成了微博授权、SSO登录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另外，在V2.5.0中，我们将网络模块框架也加入其中，方便开发者进行OpenAPI的网络请求。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r>
        <w:rPr>
          <w:rFonts w:ascii="微软雅黑" w:eastAsia="微软雅黑" w:hAnsi="微软雅黑" w:hint="eastAsia"/>
        </w:rPr>
        <w:t>OpenAPI进行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r>
        <w:rPr>
          <w:rFonts w:ascii="微软雅黑" w:eastAsia="微软雅黑" w:hAnsi="微软雅黑"/>
        </w:rPr>
        <w:t>OpenAPI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r>
        <w:rPr>
          <w:rFonts w:ascii="微软雅黑" w:eastAsia="微软雅黑" w:hAnsi="微软雅黑" w:hint="eastAsia"/>
        </w:rPr>
        <w:t>分享微博等。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WeiboSDKDemo</w:t>
      </w:r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了目前微博所支持的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0" w:name="_Toc382226156"/>
      <w:bookmarkStart w:id="61" w:name="_Toc421635995"/>
      <w:bookmarkStart w:id="62" w:name="_Toc421636085"/>
      <w:bookmarkStart w:id="63" w:name="_Toc426568423"/>
      <w:r>
        <w:rPr>
          <w:rFonts w:ascii="微软雅黑" w:eastAsia="微软雅黑" w:hAnsi="微软雅黑" w:hint="eastAsia"/>
          <w:sz w:val="24"/>
          <w:szCs w:val="24"/>
        </w:rPr>
        <w:t>4.1 闭源</w:t>
      </w:r>
      <w:r>
        <w:rPr>
          <w:rFonts w:ascii="微软雅黑" w:eastAsia="微软雅黑" w:hAnsi="微软雅黑"/>
          <w:sz w:val="24"/>
          <w:szCs w:val="24"/>
        </w:rPr>
        <w:t>部分</w:t>
      </w:r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0"/>
      <w:bookmarkEnd w:id="61"/>
      <w:bookmarkEnd w:id="62"/>
      <w:bookmarkEnd w:id="63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BBCBBD7" wp14:editId="327EF256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4" w:name="_Toc382226157"/>
      <w:bookmarkStart w:id="65" w:name="_Toc421635996"/>
      <w:bookmarkStart w:id="66" w:name="_Toc421636086"/>
      <w:bookmarkStart w:id="67" w:name="_Toc426568424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4"/>
      <w:bookmarkEnd w:id="65"/>
      <w:bookmarkEnd w:id="66"/>
      <w:bookmarkEnd w:id="67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4B238ECE" wp14:editId="2E2A4C34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8" w:name="_Toc382226158"/>
      <w:bookmarkStart w:id="69" w:name="_Toc421635997"/>
      <w:bookmarkStart w:id="70" w:name="_Toc421636087"/>
      <w:bookmarkStart w:id="71" w:name="_Toc426568425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8"/>
      <w:bookmarkEnd w:id="69"/>
      <w:bookmarkEnd w:id="70"/>
      <w:bookmarkEnd w:id="71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7BA38CA" wp14:editId="2E216551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2" w:name="_集成步骤及示例分析（认证授权）"/>
      <w:bookmarkEnd w:id="72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3" w:name="_Toc382226159"/>
      <w:bookmarkStart w:id="74" w:name="_Toc421635998"/>
      <w:bookmarkStart w:id="75" w:name="_Toc421636088"/>
      <w:bookmarkStart w:id="76" w:name="_Toc426568426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2"/>
      <w:bookmarkEnd w:id="73"/>
      <w:bookmarkEnd w:id="74"/>
      <w:bookmarkEnd w:id="75"/>
      <w:bookmarkEnd w:id="7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7" w:name="_Toc382226160"/>
      <w:bookmarkStart w:id="78" w:name="_Toc421635999"/>
      <w:bookmarkStart w:id="79" w:name="_Toc421636089"/>
      <w:bookmarkStart w:id="80" w:name="_Toc426568427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7"/>
      <w:bookmarkEnd w:id="78"/>
      <w:bookmarkEnd w:id="79"/>
      <w:bookmarkEnd w:id="80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微博开放平台上对应用进行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20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21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1" w:name="_Toc382226161"/>
      <w:bookmarkStart w:id="82" w:name="_Toc421636000"/>
      <w:bookmarkStart w:id="83" w:name="_Toc421636090"/>
      <w:bookmarkStart w:id="84" w:name="_Toc426568428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1"/>
      <w:bookmarkEnd w:id="82"/>
      <w:bookmarkEnd w:id="83"/>
      <w:bookmarkEnd w:id="8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r>
        <w:rPr>
          <w:rFonts w:ascii="微软雅黑" w:eastAsia="微软雅黑" w:hAnsi="微软雅黑"/>
        </w:rPr>
        <w:t>微博开放平台上注册应用程序的包名和签名后。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可以在</w:t>
      </w:r>
      <w:r>
        <w:rPr>
          <w:rFonts w:ascii="微软雅黑" w:eastAsia="微软雅黑" w:hAnsi="微软雅黑" w:hint="eastAsia"/>
        </w:rPr>
        <w:t>新浪微博“开放平台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52389649" wp14:editId="5FEA61C2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10322E">
      <w:pPr>
        <w:ind w:firstLine="420"/>
      </w:pPr>
      <w:hyperlink r:id="rId23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3DB53741" wp14:editId="6C15820A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要安装您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102ABA23" wp14:editId="523397F9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5" w:name="_Toc382226162"/>
      <w:bookmarkStart w:id="86" w:name="_Toc421636001"/>
      <w:bookmarkStart w:id="87" w:name="_Toc421636091"/>
      <w:bookmarkStart w:id="88" w:name="_Toc426568429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5"/>
      <w:bookmarkEnd w:id="86"/>
      <w:bookmarkEnd w:id="87"/>
      <w:bookmarkEnd w:id="88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集成微博SDK前，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两种方式来集成微博SDK：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  <w:b/>
          <w:i/>
        </w:rPr>
        <w:t>适用于微博授权</w:t>
      </w:r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按钮、调用OpenAPI</w:t>
      </w:r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方式一：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 xml:space="preserve">weibosdkcore.jar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WeiboSDK工程整个目录拷贝到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2059FB55" wp14:editId="370BB77C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添加WeiboSDK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jar与github上的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9" w:name="_Toc382226163"/>
      <w:bookmarkStart w:id="90" w:name="_Toc421636002"/>
      <w:bookmarkStart w:id="91" w:name="_Toc421636092"/>
      <w:bookmarkStart w:id="92" w:name="_Toc426568430"/>
      <w:bookmarkEnd w:id="43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9"/>
      <w:bookmarkEnd w:id="90"/>
      <w:bookmarkEnd w:id="91"/>
      <w:bookmarkEnd w:id="92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5FBD26B" wp14:editId="68C4398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"android.permission.INTERNET"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"android.permission.ACCESS_WIFI_STATE"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"android.permission.ACCESS_NETWORK_STATE"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"android.permission.WRITE_EXTERNAL_STORAGE"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3" w:name="_Toc382226164"/>
      <w:bookmarkStart w:id="94" w:name="_Toc421636003"/>
      <w:bookmarkStart w:id="95" w:name="_Toc421636093"/>
      <w:bookmarkStart w:id="96" w:name="_Toc426568431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3"/>
      <w:bookmarkEnd w:id="94"/>
      <w:bookmarkEnd w:id="95"/>
      <w:bookmarkEnd w:id="96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7" w:name="_Toc382226165"/>
      <w:bookmarkStart w:id="98" w:name="_Toc421636004"/>
      <w:bookmarkStart w:id="99" w:name="_Toc421636094"/>
      <w:bookmarkStart w:id="100" w:name="_Toc426568432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7"/>
      <w:bookmarkEnd w:id="98"/>
      <w:bookmarkEnd w:id="99"/>
      <w:bookmarkEnd w:id="10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目前微博SDK提供四种授权方式，这四种授权方式都需要先实现以下三步：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ADF9DAD" wp14:editId="7FB0C112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"email,direct_messages_read,direct_messages_write,"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"friendships_groups_read,friendships_groups_write,statuses_to_me_read,"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"follow_app_official_microblog,"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"invitation_write"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APP_KEY、Redirect_URL、SCOPE域替换成自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"invitation_write"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创建微博授权类对象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EBDDD4" wp14:editId="05A9E576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mAuthInfo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ind w:firstLineChars="2000" w:firstLine="400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中，创建微博授权类对象，将应用的信息保存：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1" w:name="_实现WeiboAuthListener接口"/>
      <w:bookmarkEnd w:id="101"/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WeiboAuthListener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后，SDK会将access_token、expires_in、uid等通过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r>
        <w:rPr>
          <w:rFonts w:ascii="微软雅黑" w:eastAsia="微软雅黑" w:hAnsi="微软雅黑"/>
        </w:rPr>
        <w:t>onComplete</w:t>
      </w:r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1D4925E" wp14:editId="33000A53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r w:rsidR="00042782">
        <w:rPr>
          <w:rFonts w:ascii="微软雅黑" w:eastAsia="微软雅黑" w:hAnsi="微软雅黑"/>
          <w:i/>
          <w:color w:val="FF0000"/>
        </w:rPr>
        <w:t>您注册的应用程序签名不正确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r w:rsidR="00042782">
        <w:rPr>
          <w:rFonts w:ascii="微软雅黑" w:eastAsia="微软雅黑" w:hAnsi="微软雅黑"/>
          <w:i/>
          <w:color w:val="FF0000"/>
        </w:rPr>
        <w:t>请确保应用的签名是正确的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2" w:name="_6.1.1_Oauth2.0_Web授权"/>
      <w:bookmarkStart w:id="103" w:name="_6.1.2_SSO登录授权"/>
      <w:bookmarkEnd w:id="102"/>
      <w:bookmarkEnd w:id="103"/>
      <w:r>
        <w:rPr>
          <w:rFonts w:ascii="微软雅黑" w:eastAsia="微软雅黑" w:hAnsi="微软雅黑" w:hint="eastAsia"/>
          <w:sz w:val="24"/>
          <w:szCs w:val="24"/>
        </w:rPr>
        <w:lastRenderedPageBreak/>
        <w:t>6.1.1仅通过微博客户端SSO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398D464" wp14:editId="3918C9AF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7F6601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F6601"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authorizeClientSso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06FE11C0" wp14:editId="5BFB97B0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5DF729D4" wp14:editId="6E0CA39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4" w:name="_6.1.3_Code码授权"/>
      <w:bookmarkEnd w:id="104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5EE0365" wp14:editId="4705249D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7A7CB8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7A7CB8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>SsoHandler</w:t>
      </w:r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2B5A7CAB" wp14:editId="496D7999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调用SsoHandler# authorizeWeb方法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07DEB562" wp14:editId="05E11911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注：此种授权方式会根据手机是否安装微博客户端来决定使用sso授权还是网页授权，如果安装有微博客户端 则调用微博客户端授权，否则调用Web页面方式授权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278B57F3" wp14:editId="27B9D6A7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91169F"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="0091169F"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F6C8230" wp14:editId="20CB23C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C28A046" wp14:editId="2D99777F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供开发者使用。调用流程与sso以及all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38A0359" wp14:editId="10AF60BA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331E688F" wp14:editId="309DF723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注：第一个参数是String类型，用来控制“短信授权登录”页面的标题，传空时默认为“验证码登录”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r.registerOrLoginByMobile(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371ED49B" wp14:editId="34CEFE73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040447D7" wp14:editId="3344B037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5" w:name="_Toc382226166"/>
      <w:bookmarkStart w:id="106" w:name="_Toc421636005"/>
      <w:bookmarkStart w:id="107" w:name="_Toc421636095"/>
      <w:bookmarkStart w:id="108" w:name="_Toc426568433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5"/>
      <w:bookmarkEnd w:id="106"/>
      <w:bookmarkEnd w:id="107"/>
      <w:bookmarkEnd w:id="108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1从第三方应用唤起微博客户端进行分享"/>
      <w:bookmarkEnd w:id="109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进行微博分享前，需要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，在</w:t>
      </w:r>
      <w:r>
        <w:rPr>
          <w:rFonts w:ascii="微软雅黑" w:eastAsia="微软雅黑" w:hAnsi="微软雅黑" w:hint="eastAsia"/>
          <w:szCs w:val="21"/>
        </w:rPr>
        <w:t>需要接收消息的Activity（唤起</w:t>
      </w:r>
      <w:r>
        <w:rPr>
          <w:rFonts w:ascii="微软雅黑" w:eastAsia="微软雅黑" w:hAnsi="微软雅黑"/>
          <w:szCs w:val="21"/>
        </w:rPr>
        <w:t>微博主程序的类）</w:t>
      </w:r>
      <w:r>
        <w:rPr>
          <w:rFonts w:ascii="微软雅黑" w:eastAsia="微软雅黑" w:hAnsi="微软雅黑" w:hint="eastAsia"/>
          <w:szCs w:val="21"/>
        </w:rPr>
        <w:t>里声明对应</w:t>
      </w:r>
      <w:r>
        <w:rPr>
          <w:rFonts w:ascii="微软雅黑" w:eastAsia="微软雅黑" w:hAnsi="微软雅黑"/>
          <w:szCs w:val="21"/>
        </w:rPr>
        <w:t>的Action：ACTION_SDK_REQ_ACTIVITY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D28EECA" wp14:editId="565DC028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"com.sina.weibo.sdk.demo.WBShareActivity"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"com.sina.weibo.sdk.action.ACTION_SDK_REQ_ACTIVITY"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65A19346" wp14:editId="029BCEFB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将应用注册到微博客户端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请确保先注册，后分享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2E6031E6" wp14:editId="3B671FAC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 getTextObj()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getSharedText();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IWeiboShareAPI#sendRequest</w:t>
      </w:r>
      <w:r>
        <w:rPr>
          <w:rFonts w:ascii="微软雅黑" w:eastAsia="微软雅黑" w:hAnsi="微软雅黑" w:hint="eastAsia"/>
          <w:szCs w:val="21"/>
        </w:rPr>
        <w:t>唤起微博</w:t>
      </w:r>
      <w:r>
        <w:rPr>
          <w:rFonts w:ascii="微软雅黑" w:eastAsia="微软雅黑" w:hAnsi="微软雅黑"/>
          <w:szCs w:val="21"/>
        </w:rPr>
        <w:t>客户端发博</w:t>
      </w:r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E36CF2A" wp14:editId="17B67B9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hasVoice)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WeiboMultiMessage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WeiboMultiMessage();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SendMultiMessageToWeiboRequest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SendMultiMessageToWeiboRequest();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.sendRequest(request);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发送请求消息到微博，唤起微博分享界面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r w:rsidR="00042782">
        <w:rPr>
          <w:rFonts w:ascii="微软雅黑" w:eastAsia="微软雅黑" w:hAnsi="微软雅黑"/>
          <w:szCs w:val="21"/>
        </w:rPr>
        <w:t>IWeiboHandler#Response</w:t>
      </w:r>
      <w:r w:rsidR="00042782">
        <w:rPr>
          <w:rFonts w:ascii="微软雅黑" w:eastAsia="微软雅黑" w:hAnsi="微软雅黑" w:hint="eastAsia"/>
          <w:szCs w:val="21"/>
        </w:rPr>
        <w:t>接口，接收分享</w:t>
      </w:r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B10B87" wp14:editId="79141D8B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.onNewIntent(intent);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.handleWeiboResponse(intent,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当前应用唤起微博分享后，返回当前应用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onResponse(BaseResponse baseResp)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分享成功后，可以打开微博客户端查看效果，如下图所示：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13BE6618" wp14:editId="0A5F5F4B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7D7790C" wp14:editId="704B68B2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2_从微博客户端唤起第三方应用进行分享"/>
      <w:bookmarkEnd w:id="110"/>
      <w:r>
        <w:rPr>
          <w:rFonts w:ascii="微软雅黑" w:eastAsia="微软雅黑" w:hAnsi="微软雅黑" w:hint="eastAsia"/>
          <w:sz w:val="24"/>
          <w:szCs w:val="24"/>
        </w:rPr>
        <w:t>6.2.2 从微博客户端唤起第三方应用进行分享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17FC5C5E" wp14:editId="4770449C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"com.sina.weibo.sdk.action.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微博唤起第三方应用进行分享前，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需要接收消息的Activity（被</w:t>
      </w:r>
      <w:r w:rsidR="00042782">
        <w:rPr>
          <w:rFonts w:ascii="微软雅黑" w:eastAsia="微软雅黑" w:hAnsi="微软雅黑"/>
          <w:szCs w:val="21"/>
        </w:rPr>
        <w:t>微博</w:t>
      </w:r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904F2EF" wp14:editId="0DE881A3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onRequest(BaseRequest baseRequest)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保存从微博客户端唤起第三方应用时，客户端发送过来的请求数据对象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baseRequest;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BC1F048" wp14:editId="4A2BB81F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.handleWeiboRequest(getIntent(),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r>
        <w:rPr>
          <w:rFonts w:ascii="微软雅黑" w:eastAsia="微软雅黑" w:hAnsi="微软雅黑"/>
          <w:szCs w:val="21"/>
        </w:rPr>
        <w:t>IWeiboHandler#Request</w:t>
      </w:r>
      <w:r>
        <w:rPr>
          <w:rFonts w:ascii="微软雅黑" w:eastAsia="微软雅黑" w:hAnsi="微软雅黑" w:hint="eastAsia"/>
          <w:szCs w:val="21"/>
        </w:rPr>
        <w:t>接口，接收并处理</w:t>
      </w:r>
      <w:r>
        <w:rPr>
          <w:rFonts w:ascii="微软雅黑" w:eastAsia="微软雅黑" w:hAnsi="微软雅黑"/>
          <w:szCs w:val="21"/>
        </w:rPr>
        <w:t>微博客户端发送过来的请求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435F6C" wp14:editId="55B063C3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responseSingleMessage(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WeiboMessage();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初始化从微博到第三方的消息请求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ProvideMessageForWeiboResponse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ProvideMessageForWeiboResponse();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.sendResponse(response);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IWeiboShareAPI#sendResponse</w:t>
      </w:r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数据给微博客户端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1" w:name="_6.2.3_第三方应用无微博客户端进行分享"/>
      <w:bookmarkStart w:id="112" w:name="_6.2.3_使用OpenAPI进行分享"/>
      <w:bookmarkEnd w:id="111"/>
      <w:bookmarkEnd w:id="112"/>
      <w:r>
        <w:rPr>
          <w:rFonts w:ascii="微软雅黑" w:eastAsia="微软雅黑" w:hAnsi="微软雅黑" w:hint="eastAsia"/>
          <w:sz w:val="24"/>
          <w:szCs w:val="24"/>
        </w:rPr>
        <w:t>6.2.3 使用OpenAPI进行分享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F00C26" wp14:editId="160F059E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StatusesAPI(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hint="eastAsia"/>
        </w:rPr>
        <w:t>onCreate</w:t>
      </w:r>
      <w:r w:rsidR="00042782">
        <w:rPr>
          <w:rFonts w:ascii="微软雅黑" w:eastAsia="微软雅黑" w:hAnsi="微软雅黑" w:hint="eastAsia"/>
          <w:szCs w:val="21"/>
        </w:rPr>
        <w:t>函数创建微博分享接口实例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  <w:szCs w:val="21"/>
        </w:rPr>
        <w:t>接口，接收并处理微博分享后结果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#update、</w:t>
      </w:r>
      <w:r>
        <w:rPr>
          <w:rFonts w:ascii="微软雅黑" w:eastAsia="微软雅黑" w:hAnsi="微软雅黑" w:hint="eastAsia"/>
        </w:rPr>
        <w:t>update或uploadUrlText</w:t>
      </w:r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95742F5" wp14:editId="03B09291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调用OpenAPI中的函数需要添加测试账号，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在“应用信息-&gt;测试帐号”中添加，否则不能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调用函数，会报测试账号已超过上限的ErrorCode。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3" w:name="_Toc382226167"/>
      <w:bookmarkStart w:id="114" w:name="_Toc421636006"/>
      <w:bookmarkStart w:id="115" w:name="_Toc421636096"/>
      <w:bookmarkStart w:id="116" w:name="_Toc426568434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3"/>
      <w:bookmarkEnd w:id="114"/>
      <w:bookmarkEnd w:id="115"/>
      <w:bookmarkEnd w:id="116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7F364D2" wp14:editId="3F6FA335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D4F6B4" wp14:editId="5D09380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B80A56" wp14:editId="40716740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@drawable/com_sina_weibo_sdk_login_button_with_frame_logo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@drawable/com_sina_weibo_sdk_login_button_with_original_logo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r w:rsidR="00042782">
        <w:rPr>
          <w:rFonts w:ascii="微软雅黑" w:eastAsia="微软雅黑" w:hAnsi="微软雅黑" w:hint="eastAsia"/>
        </w:rPr>
        <w:t>drawable替换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92CC34" wp14:editId="6FB0CB71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AuthInfo authInfo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(LoginButton) findViewById(R.id.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.setWeiboAuthInfo(authInfo,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r w:rsidR="00042782">
        <w:rPr>
          <w:rFonts w:ascii="微软雅黑" w:eastAsia="微软雅黑" w:hAnsi="微软雅黑" w:hint="eastAsia"/>
        </w:rPr>
        <w:t>为</w:t>
      </w:r>
      <w:r w:rsidR="00042782">
        <w:rPr>
          <w:rFonts w:ascii="微软雅黑" w:eastAsia="微软雅黑" w:hAnsi="微软雅黑"/>
        </w:rPr>
        <w:t>WeiboAuthListener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r>
        <w:rPr>
          <w:rFonts w:ascii="微软雅黑" w:eastAsia="微软雅黑" w:hAnsi="微软雅黑" w:hint="eastAsia"/>
        </w:rPr>
        <w:t>中调用</w:t>
      </w:r>
      <w:r>
        <w:rPr>
          <w:rFonts w:ascii="微软雅黑" w:eastAsia="微软雅黑" w:hAnsi="微软雅黑"/>
        </w:rPr>
        <w:t>LoginButton#authorizeCallBack</w:t>
      </w:r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79A51C" wp14:editId="11C01524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10F7C432" wp14:editId="0C2E7BE6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6E53CFD6" wp14:editId="2059482B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32642D" wp14:editId="5439E1EC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"@+id/login_out_button_default"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"@style/com_sina_weibo_sdk_loginview_default_style"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B9CF0D4" wp14:editId="5ECFC38A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@style/com_sina_weibo_sdk_loginview_silver_style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调用LoginLogoutButton</w:t>
      </w:r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r>
        <w:rPr>
          <w:rFonts w:ascii="微软雅黑" w:eastAsia="微软雅黑" w:hAnsi="微软雅黑"/>
          <w:color w:val="0C0C0C"/>
        </w:rPr>
        <w:t>setLogoutInfo设置Token信息后，才会变成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7" w:name="_Toc382226168"/>
      <w:bookmarkStart w:id="118" w:name="_Toc421636007"/>
      <w:bookmarkStart w:id="119" w:name="_Toc421636097"/>
      <w:bookmarkStart w:id="120" w:name="_Toc426568435"/>
      <w:r>
        <w:rPr>
          <w:rFonts w:ascii="微软雅黑" w:eastAsia="微软雅黑" w:hAnsi="微软雅黑" w:hint="eastAsia"/>
        </w:rPr>
        <w:lastRenderedPageBreak/>
        <w:t>OpenAPI示例代码分析</w:t>
      </w:r>
      <w:bookmarkEnd w:id="117"/>
      <w:bookmarkEnd w:id="118"/>
      <w:bookmarkEnd w:id="119"/>
      <w:bookmarkEnd w:id="12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638D6CC2" wp14:editId="43923055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OpenAPI</w:t>
      </w:r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AbsOpenAPI做为</w:t>
      </w:r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r>
        <w:rPr>
          <w:rFonts w:ascii="微软雅黑" w:eastAsia="微软雅黑" w:hAnsi="微软雅黑"/>
          <w:sz w:val="22"/>
        </w:rPr>
        <w:t>OpenAPI</w:t>
      </w:r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r>
        <w:rPr>
          <w:rFonts w:ascii="微软雅黑" w:eastAsia="微软雅黑" w:hAnsi="微软雅黑" w:hint="eastAsia"/>
          <w:sz w:val="22"/>
        </w:rPr>
        <w:t>StatusesAPI#upload即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1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2" w:name="_Toc421636008"/>
      <w:bookmarkStart w:id="123" w:name="_Toc421636098"/>
      <w:bookmarkStart w:id="124" w:name="_Toc426568436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1"/>
      <w:bookmarkEnd w:id="122"/>
      <w:bookmarkEnd w:id="123"/>
      <w:bookmarkEnd w:id="124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550F42" wp14:editId="0C3743C7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UsersAPI(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r w:rsidR="00042782">
        <w:rPr>
          <w:rFonts w:ascii="微软雅黑" w:eastAsia="微软雅黑" w:hAnsi="微软雅黑"/>
        </w:rPr>
        <w:t>UsersAPI接口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2FD2E1" wp14:editId="28B9D450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onComplete(String response)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User#parse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user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12BAFB" wp14:editId="759C18AE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uid = 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.getUid());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.show(uid,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5" w:name="_Toc382226170"/>
      <w:bookmarkStart w:id="126" w:name="_Toc421636009"/>
      <w:bookmarkStart w:id="127" w:name="_Toc421636099"/>
      <w:bookmarkStart w:id="128" w:name="_Toc426568437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5"/>
      <w:bookmarkEnd w:id="126"/>
      <w:bookmarkEnd w:id="127"/>
      <w:bookmarkEnd w:id="12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支持登录用户向自己的微博互粉好友发送私信邀请、礼物。该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10322E">
      <w:pPr>
        <w:pStyle w:val="1d"/>
        <w:spacing w:line="360" w:lineRule="exact"/>
        <w:ind w:firstLineChars="0" w:firstLine="0"/>
      </w:pPr>
      <w:hyperlink r:id="rId33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10322E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r>
        <w:rPr>
          <w:rFonts w:ascii="微软雅黑" w:eastAsia="微软雅黑" w:hAnsi="微软雅黑"/>
        </w:rPr>
        <w:t>InviteApi</w:t>
      </w:r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InviteAPI.KEY_TEXT</w:t>
            </w:r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InviteAPI.KEY_URL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589435" wp14:editId="2F3A84A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JSONObject jsonObject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JSONObject();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"http://app.sina.com.cn/appdetail.php?appID=770915"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"http://hubimage.com2us.com/hubweb/contents/123_499.jpg"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(JSONException 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e.printStackTrace();</w:t>
                            </w:r>
                          </w:p>
                          <w:p w:rsidR="00BB1974" w:rsidRDefault="00BB1974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300CF5D" wp14:editId="01201FEB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InviteAPI(accessToken).sendInvite(uid, jsonObject,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InviteAPI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r w:rsidR="00042782">
        <w:rPr>
          <w:rFonts w:ascii="微软雅黑" w:eastAsia="微软雅黑" w:hAnsi="微软雅黑"/>
        </w:rPr>
        <w:t>InviteAPI#sendInvite</w:t>
      </w:r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9" w:name="_Toc426568438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9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如果用户在授权有效期内重新打开授权页授权（如果此时用户有微博登录状态，这个页面将一闪而过），那么微博会为开发者自动延长access_token</w:t>
      </w:r>
      <w:r w:rsidR="00532772" w:rsidRPr="00A75162">
        <w:rPr>
          <w:rFonts w:ascii="微软雅黑" w:eastAsia="微软雅黑" w:hAnsi="微软雅黑"/>
        </w:rPr>
        <w:t>的生命周期，请开发者维护新授权后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r w:rsidR="00532772" w:rsidRPr="00532772">
        <w:rPr>
          <w:rFonts w:ascii="微软雅黑" w:eastAsia="微软雅黑" w:hAnsi="微软雅黑"/>
        </w:rPr>
        <w:t>access_token值。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但需要注意的是：只有使用微博官方移动SDK的移动应用，才可以从SDK的方法中获取到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 xml:space="preserve">简单来说就是对于使用了微博移动SDK的移动应用，授权（Access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r w:rsidR="000B767F" w:rsidRPr="000B767F">
        <w:rPr>
          <w:rFonts w:ascii="微软雅黑" w:eastAsia="微软雅黑" w:hAnsi="微软雅黑"/>
        </w:rPr>
        <w:t>WBOpenAPIActivity</w:t>
      </w:r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8753B09" wp14:editId="546698BE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refreshTokenRequest()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token  =  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(getApplicationContext()).refreshToken(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token.getRefreshToken(),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RequestListener()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onWeiboException( WeiboException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onComplete( String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 xml:space="preserve">access_token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refresh_token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uid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>remind_in</w:t>
      </w:r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30" w:name="_Toc421636010"/>
      <w:bookmarkStart w:id="131" w:name="_Toc421636100"/>
      <w:bookmarkStart w:id="132" w:name="_Toc426568439"/>
      <w:r>
        <w:rPr>
          <w:rFonts w:ascii="微软雅黑" w:eastAsia="微软雅黑" w:hAnsi="微软雅黑" w:hint="eastAsia"/>
        </w:rPr>
        <w:lastRenderedPageBreak/>
        <w:t>社会化组件</w:t>
      </w:r>
      <w:bookmarkEnd w:id="130"/>
      <w:bookmarkEnd w:id="131"/>
      <w:bookmarkEnd w:id="132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3" w:name="_Toc421636011"/>
      <w:bookmarkStart w:id="134" w:name="_Toc421636101"/>
      <w:bookmarkStart w:id="135" w:name="_Toc426568440"/>
      <w:r>
        <w:rPr>
          <w:rFonts w:ascii="微软雅黑" w:eastAsia="微软雅黑" w:hAnsi="微软雅黑" w:hint="eastAsia"/>
          <w:sz w:val="28"/>
          <w:szCs w:val="28"/>
        </w:rPr>
        <w:t>8.1关注组件（AttentionComponentView）</w:t>
      </w:r>
      <w:bookmarkEnd w:id="133"/>
      <w:bookmarkEnd w:id="134"/>
      <w:bookmarkEnd w:id="135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EFE9978" wp14:editId="085298BE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attentionUid, String attentionScreenName,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attentionUid, String attentionScreenName,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3BA6625" wp14:editId="00ED915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setAttentionParam(RequestParam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6" w:name="_Toc421636012"/>
      <w:bookmarkStart w:id="137" w:name="_Toc421636102"/>
      <w:bookmarkStart w:id="138" w:name="_Toc426568441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评论组件（CommentComponentView）</w:t>
      </w:r>
      <w:bookmarkEnd w:id="136"/>
      <w:bookmarkEnd w:id="137"/>
      <w:bookmarkEnd w:id="13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ED0EF8" wp14:editId="05641691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commentTopic, String commentContent, Category category,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commentTopic, String commentContent,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category, WeiboAuthListener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C268D1" wp14:editId="1C3BFB9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setCommentParam(RequestParam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9" w:name="_Toc421636013"/>
      <w:bookmarkStart w:id="140" w:name="_Toc421636103"/>
      <w:bookmarkStart w:id="141" w:name="_Toc426568442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9"/>
      <w:bookmarkEnd w:id="140"/>
      <w:bookmarkEnd w:id="141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4" w:history="1">
        <w:r w:rsidRPr="007C170F">
          <w:rPr>
            <w:rStyle w:val="a3"/>
            <w:rFonts w:eastAsia="微软雅黑"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2" w:name="_Toc421636014"/>
      <w:bookmarkStart w:id="143" w:name="_Toc421636104"/>
      <w:bookmarkStart w:id="144" w:name="_Toc426568443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2"/>
      <w:bookmarkEnd w:id="143"/>
      <w:bookmarkEnd w:id="144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2FDA66" wp14:editId="7ADA4F45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IWeiboShareAPI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 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注册第三方应用到客户端中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.registerApp();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微博当前版本是否支持支付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.isSupportWeiboPay();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4201091" wp14:editId="7D283FF2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"source=1941657700&amp;seller_id=3292350247&amp;sign_type=md5&amp;notify_url=http%3A%2F%2Fwww.baidu.com&amp;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%E4%BE%8B&amp;pay_type=1&amp;total_fee=0.01&amp;body=%E6%8E%A5%E5%85%A5%E6%94%B6%E9%93%B6%E5%8F%B0%E5%AE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BB1974" w:rsidRPr="00BA6A0C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%E4%BE%8B&amp;pay_type=1&amp;total_fee=0.01&amp;body=%E6%8E%A5%E5%85%A5%E6%94%B6%E9%93%B6%E5%8F%B0%E5%AE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BB1974" w:rsidRPr="00BA6A0C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C2A2CBD" wp14:editId="49031205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注:无法正常呼起多为订单参数不正确或者第三方APP没有得到认证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5" w:name="_Toc421636015"/>
      <w:bookmarkStart w:id="146" w:name="_Toc421636105"/>
      <w:bookmarkStart w:id="147" w:name="_Toc426568444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5"/>
      <w:bookmarkEnd w:id="146"/>
      <w:bookmarkEnd w:id="147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8" w:name="_Toc421636016"/>
      <w:bookmarkStart w:id="149" w:name="_Toc421636106"/>
      <w:bookmarkStart w:id="150" w:name="_Toc426568445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8"/>
      <w:bookmarkEnd w:id="149"/>
      <w:bookmarkEnd w:id="150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1" w:name="_Toc421636017"/>
      <w:bookmarkStart w:id="152" w:name="_Toc421636107"/>
      <w:bookmarkStart w:id="153" w:name="_Toc426568446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1"/>
      <w:bookmarkEnd w:id="152"/>
      <w:bookmarkEnd w:id="153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当获得通知返回时的待签名字符串后，同理，需要把私钥直接拼接到待签名字符串后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位签名结果字符串。此时，这个新的字符串需要与微博支付通知返回参数中的参数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4" w:name="_Toc382226171"/>
      <w:bookmarkStart w:id="155" w:name="_Toc421636018"/>
      <w:bookmarkStart w:id="156" w:name="_Toc421636108"/>
      <w:bookmarkStart w:id="157" w:name="_Toc426568447"/>
      <w:r>
        <w:rPr>
          <w:rFonts w:ascii="微软雅黑" w:eastAsia="微软雅黑" w:hAnsi="微软雅黑" w:hint="eastAsia"/>
        </w:rPr>
        <w:t>问题</w:t>
      </w:r>
      <w:bookmarkEnd w:id="154"/>
      <w:bookmarkEnd w:id="155"/>
      <w:bookmarkEnd w:id="156"/>
      <w:bookmarkEnd w:id="157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8" w:name="_8.1_如何使用签名工具获取应用的签名"/>
      <w:bookmarkStart w:id="159" w:name="_Toc421636019"/>
      <w:bookmarkStart w:id="160" w:name="_Toc421636109"/>
      <w:bookmarkStart w:id="161" w:name="_Toc426568448"/>
      <w:bookmarkEnd w:id="158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9"/>
      <w:bookmarkEnd w:id="160"/>
      <w:bookmarkEnd w:id="161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r w:rsidR="0073330B" w:rsidRPr="0009325B">
        <w:rPr>
          <w:rFonts w:hint="eastAsia"/>
        </w:rPr>
        <w:t>官网注册或者注册了不匹配。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手机时间一定要是准确时间，不然会网络请求出错。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10322E" w:rsidP="00E10830">
      <w:hyperlink r:id="rId35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2" w:name="_8.2_如何实现LinkCard效果？"/>
      <w:bookmarkStart w:id="163" w:name="_Toc382226173"/>
      <w:bookmarkStart w:id="164" w:name="_Toc421636020"/>
      <w:bookmarkStart w:id="165" w:name="_Toc421636110"/>
      <w:bookmarkStart w:id="166" w:name="_Toc426568449"/>
      <w:bookmarkEnd w:id="16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r w:rsidR="00042782">
        <w:rPr>
          <w:rFonts w:ascii="微软雅黑" w:eastAsia="微软雅黑" w:hAnsi="微软雅黑"/>
          <w:sz w:val="28"/>
          <w:szCs w:val="28"/>
        </w:rPr>
        <w:t>LinkCard效果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3"/>
      <w:bookmarkEnd w:id="164"/>
      <w:bookmarkEnd w:id="165"/>
      <w:bookmarkEnd w:id="166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视频所示效果是LinkCard效果，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>。如果你想要你分享出去的内容展示成 LinkCard 的样子，</w:t>
      </w:r>
      <w:r>
        <w:rPr>
          <w:rFonts w:ascii="微软雅黑" w:eastAsia="微软雅黑" w:hAnsi="微软雅黑" w:hint="eastAsia"/>
          <w:b/>
          <w:color w:val="000000"/>
        </w:rPr>
        <w:t>其前提条件是你分享的链接支持 LinkCard</w:t>
      </w:r>
      <w:r>
        <w:rPr>
          <w:rFonts w:ascii="微软雅黑" w:eastAsia="微软雅黑" w:hAnsi="微软雅黑" w:hint="eastAsia"/>
          <w:color w:val="000000"/>
        </w:rPr>
        <w:t xml:space="preserve">。即 </w:t>
      </w:r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>。打个比方，开启 v.youku.com 的 LinkCard 开关，从而发布器中带这个链接的，都能呈现为 LinkCard，该功能并不是针对于某个特定的应用，而是针对于特殊的网内容的。 如果某个网站需要进行 LinkCard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6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如何实现附件栏集成分享？"/>
      <w:bookmarkStart w:id="168" w:name="_Toc382226174"/>
      <w:bookmarkStart w:id="169" w:name="_Toc421636021"/>
      <w:bookmarkStart w:id="170" w:name="_Toc421636111"/>
      <w:bookmarkStart w:id="171" w:name="_Toc426568450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r>
        <w:rPr>
          <w:rFonts w:ascii="微软雅黑" w:eastAsia="微软雅黑" w:hAnsi="微软雅黑"/>
          <w:color w:val="000000"/>
        </w:rPr>
        <w:t>方应用注册</w:t>
      </w:r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的第三方应用也想被显示在此处，也需要进行商务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7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8.3第三方如何申请接口权限？"/>
      <w:bookmarkStart w:id="173" w:name="_8.4_第三方如何申请接口权限？"/>
      <w:bookmarkStart w:id="174" w:name="_Toc382226175"/>
      <w:bookmarkStart w:id="175" w:name="_Toc421636022"/>
      <w:bookmarkStart w:id="176" w:name="_Toc421636112"/>
      <w:bookmarkStart w:id="177" w:name="_Toc426568451"/>
      <w:bookmarkEnd w:id="172"/>
      <w:bookmarkEnd w:id="17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4"/>
      <w:bookmarkEnd w:id="175"/>
      <w:bookmarkEnd w:id="176"/>
      <w:bookmarkEnd w:id="177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r>
        <w:rPr>
          <w:rFonts w:ascii="微软雅黑" w:eastAsia="微软雅黑" w:hAnsi="微软雅黑"/>
        </w:rPr>
        <w:t>invitation_write</w:t>
      </w:r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获取互粉好友，调用friendships/friends/bilateral接口，获取当前用户微博互粉好友列表Uid。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8" w:name="_Toc426568452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r w:rsidR="00B4751C">
        <w:rPr>
          <w:rFonts w:hint="eastAsia"/>
        </w:rPr>
        <w:t>微博下载</w:t>
      </w:r>
      <w:r>
        <w:rPr>
          <w:rFonts w:hint="eastAsia"/>
        </w:rPr>
        <w:t>合作接口</w:t>
      </w:r>
      <w:bookmarkEnd w:id="178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通过微博渠道下载的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的时候告诉</w:t>
      </w:r>
      <w:r>
        <w:rPr>
          <w:rFonts w:hint="eastAsia"/>
        </w:rPr>
        <w:t>微博后台的接口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>Utility. getAid(Context context, String appKey);//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79" w:name="_Toc426568453"/>
      <w:r>
        <w:rPr>
          <w:rFonts w:hint="eastAsia"/>
        </w:rPr>
        <w:lastRenderedPageBreak/>
        <w:t>游戏接入</w:t>
      </w:r>
      <w:bookmarkEnd w:id="179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为了方便游戏厂商接入微博平台，进行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我们这里提供了微博平台游戏接口的接入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r w:rsidR="00B47B26">
        <w:t>com.sina.weibo</w:t>
      </w:r>
      <w:r w:rsidR="007B14BF">
        <w:t>.demo</w:t>
      </w:r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r w:rsidRPr="001C7A2A">
        <w:t>WBGameActivity</w:t>
      </w:r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access_token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appKey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achievement_id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game_id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imageUrl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game_point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AchievementTypeUrl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@param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create_time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HH:mm:ss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achievement_id       </w:t>
      </w:r>
      <w:r>
        <w:rPr>
          <w:rFonts w:ascii="Courier New" w:hAnsi="Courier New" w:cs="Courier New"/>
          <w:color w:val="3F5FBF"/>
          <w:kern w:val="0"/>
          <w:sz w:val="22"/>
        </w:rPr>
        <w:t>戏成就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uid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create_time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HH:mm:ss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Constants.APP_KEY,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access_token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appKey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game_id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@param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user_id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微博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GameManager.readPlayerScoreInfo(WBGameActivity.this, token, Constants.APP_KEY,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game_id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user_id</w:t>
      </w:r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读取玩家互粉好友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GameManager.readPlayerFriendsScoreInfo(WBGameActivity.this, token, Constants.APP_KEY,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r>
        <w:rPr>
          <w:rFonts w:ascii="Courier New" w:hAnsi="Courier New" w:cs="Courier New"/>
          <w:color w:val="3F5FBF"/>
          <w:kern w:val="0"/>
          <w:sz w:val="22"/>
        </w:rPr>
        <w:t>AppKey</w:t>
      </w:r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game_id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user_id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GameManager.readPlayerFriendsScoreInfo(WBGameActivity.this, token, Constants.APP_KEY,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目前先展示一个手机屏幕（大约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r>
        <w:rPr>
          <w:rFonts w:ascii="Courier New" w:hAnsi="Courier New" w:cs="Courier New"/>
          <w:color w:val="000000"/>
          <w:kern w:val="0"/>
          <w:sz w:val="22"/>
        </w:rPr>
        <w:t>(WBGameActivity.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r>
        <w:rPr>
          <w:rFonts w:ascii="Courier New" w:hAnsi="Courier New" w:cs="Courier New"/>
          <w:color w:val="000000"/>
          <w:kern w:val="0"/>
          <w:sz w:val="22"/>
        </w:rPr>
        <w:t>, token, 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,ls);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uid</w:t>
      </w:r>
      <w:r>
        <w:rPr>
          <w:rFonts w:hint="eastAsia"/>
        </w:rPr>
        <w:t>只支持好友的</w:t>
      </w:r>
      <w:r>
        <w:rPr>
          <w:rFonts w:hint="eastAsia"/>
        </w:rPr>
        <w:t xml:space="preserve">uid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传入的多了也以前五个为准。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anager.invatationWeiboFriendsInOnePage(WBGameActivity.this, token, Constants.APP_KEY,"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",ls,userIdList);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40"/>
      <w:footerReference w:type="first" r:id="rId41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22E" w:rsidRDefault="0010322E">
      <w:r>
        <w:separator/>
      </w:r>
    </w:p>
  </w:endnote>
  <w:endnote w:type="continuationSeparator" w:id="0">
    <w:p w:rsidR="0010322E" w:rsidRDefault="00103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75B3" w:rsidRPr="00D175B3">
      <w:rPr>
        <w:noProof/>
        <w:lang w:val="zh-CN"/>
      </w:rPr>
      <w:t>35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BB1974" w:rsidRDefault="00BB197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22E" w:rsidRDefault="0010322E">
      <w:r>
        <w:separator/>
      </w:r>
    </w:p>
  </w:footnote>
  <w:footnote w:type="continuationSeparator" w:id="0">
    <w:p w:rsidR="0010322E" w:rsidRDefault="001032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新浪</w:t>
    </w:r>
    <w:r>
      <w:rPr>
        <w:rFonts w:ascii="微软雅黑" w:eastAsia="微软雅黑" w:hAnsi="微软雅黑"/>
        <w:sz w:val="21"/>
        <w:szCs w:val="21"/>
      </w:rPr>
      <w:t>微博</w:t>
    </w:r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2CDC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600BF"/>
    <w:rsid w:val="00061E63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31B77"/>
    <w:rsid w:val="00135943"/>
    <w:rsid w:val="00151AF5"/>
    <w:rsid w:val="0015311D"/>
    <w:rsid w:val="001600DE"/>
    <w:rsid w:val="001620A5"/>
    <w:rsid w:val="00163EA1"/>
    <w:rsid w:val="0016787F"/>
    <w:rsid w:val="00172A27"/>
    <w:rsid w:val="00173444"/>
    <w:rsid w:val="001779D9"/>
    <w:rsid w:val="001829F7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492C"/>
    <w:rsid w:val="001E4F70"/>
    <w:rsid w:val="001E5B0C"/>
    <w:rsid w:val="001E78B1"/>
    <w:rsid w:val="001F4EA6"/>
    <w:rsid w:val="001F5EA2"/>
    <w:rsid w:val="001F6371"/>
    <w:rsid w:val="001F760E"/>
    <w:rsid w:val="00200F98"/>
    <w:rsid w:val="00201CCB"/>
    <w:rsid w:val="00206ED2"/>
    <w:rsid w:val="00210657"/>
    <w:rsid w:val="00213E4B"/>
    <w:rsid w:val="002161C8"/>
    <w:rsid w:val="0021760D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639AF"/>
    <w:rsid w:val="00263D4E"/>
    <w:rsid w:val="00273CBA"/>
    <w:rsid w:val="00274075"/>
    <w:rsid w:val="002766D7"/>
    <w:rsid w:val="002810B1"/>
    <w:rsid w:val="0028466F"/>
    <w:rsid w:val="00284776"/>
    <w:rsid w:val="00285C7F"/>
    <w:rsid w:val="0029206F"/>
    <w:rsid w:val="002A0652"/>
    <w:rsid w:val="002A2AA2"/>
    <w:rsid w:val="002A49DD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E13BE"/>
    <w:rsid w:val="002E3000"/>
    <w:rsid w:val="002E5DB8"/>
    <w:rsid w:val="002F4EC8"/>
    <w:rsid w:val="00301203"/>
    <w:rsid w:val="003014E5"/>
    <w:rsid w:val="0030163B"/>
    <w:rsid w:val="00301BDA"/>
    <w:rsid w:val="0030269C"/>
    <w:rsid w:val="00303961"/>
    <w:rsid w:val="00305E5D"/>
    <w:rsid w:val="00307BC7"/>
    <w:rsid w:val="0031178B"/>
    <w:rsid w:val="00316D36"/>
    <w:rsid w:val="003204D5"/>
    <w:rsid w:val="00321A76"/>
    <w:rsid w:val="00322090"/>
    <w:rsid w:val="00334EF6"/>
    <w:rsid w:val="00335562"/>
    <w:rsid w:val="0033722A"/>
    <w:rsid w:val="00340958"/>
    <w:rsid w:val="0034192F"/>
    <w:rsid w:val="00342DAD"/>
    <w:rsid w:val="003443CA"/>
    <w:rsid w:val="0035105F"/>
    <w:rsid w:val="00351F8D"/>
    <w:rsid w:val="0035333B"/>
    <w:rsid w:val="00353D3D"/>
    <w:rsid w:val="00357FAE"/>
    <w:rsid w:val="00361970"/>
    <w:rsid w:val="00365D51"/>
    <w:rsid w:val="00367F97"/>
    <w:rsid w:val="0037072F"/>
    <w:rsid w:val="003846D2"/>
    <w:rsid w:val="003928A3"/>
    <w:rsid w:val="003A1A45"/>
    <w:rsid w:val="003B45F5"/>
    <w:rsid w:val="003B7E0D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23D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6465A"/>
    <w:rsid w:val="004658E3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61A8"/>
    <w:rsid w:val="004E05D7"/>
    <w:rsid w:val="004E4431"/>
    <w:rsid w:val="004E4F76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6C2C"/>
    <w:rsid w:val="00586CD0"/>
    <w:rsid w:val="0059449C"/>
    <w:rsid w:val="005946F6"/>
    <w:rsid w:val="005A3F79"/>
    <w:rsid w:val="005A5293"/>
    <w:rsid w:val="005A79B3"/>
    <w:rsid w:val="005B04B6"/>
    <w:rsid w:val="005B2F37"/>
    <w:rsid w:val="005C3B6E"/>
    <w:rsid w:val="005C43A1"/>
    <w:rsid w:val="005D308B"/>
    <w:rsid w:val="005D51AD"/>
    <w:rsid w:val="005D6BE1"/>
    <w:rsid w:val="005D71A4"/>
    <w:rsid w:val="005E2E37"/>
    <w:rsid w:val="005F4DE3"/>
    <w:rsid w:val="005F5118"/>
    <w:rsid w:val="005F5703"/>
    <w:rsid w:val="005F645A"/>
    <w:rsid w:val="005F6FE7"/>
    <w:rsid w:val="006036ED"/>
    <w:rsid w:val="00605432"/>
    <w:rsid w:val="00606DC0"/>
    <w:rsid w:val="006267ED"/>
    <w:rsid w:val="00632BAA"/>
    <w:rsid w:val="00634F65"/>
    <w:rsid w:val="006355F8"/>
    <w:rsid w:val="00636953"/>
    <w:rsid w:val="00640D0A"/>
    <w:rsid w:val="00641354"/>
    <w:rsid w:val="006414EF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418D8"/>
    <w:rsid w:val="00750941"/>
    <w:rsid w:val="00750A0B"/>
    <w:rsid w:val="00753A4B"/>
    <w:rsid w:val="00765109"/>
    <w:rsid w:val="00785F68"/>
    <w:rsid w:val="00790878"/>
    <w:rsid w:val="00792EDB"/>
    <w:rsid w:val="00793FC9"/>
    <w:rsid w:val="0079418B"/>
    <w:rsid w:val="0079636A"/>
    <w:rsid w:val="00797765"/>
    <w:rsid w:val="007A5C03"/>
    <w:rsid w:val="007A7CB8"/>
    <w:rsid w:val="007B14BF"/>
    <w:rsid w:val="007B4D1A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EAB"/>
    <w:rsid w:val="007E5E8F"/>
    <w:rsid w:val="007E6C52"/>
    <w:rsid w:val="007F07E3"/>
    <w:rsid w:val="007F6601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33C3"/>
    <w:rsid w:val="00835625"/>
    <w:rsid w:val="00840B57"/>
    <w:rsid w:val="0084183B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695"/>
    <w:rsid w:val="008913E0"/>
    <w:rsid w:val="0089190A"/>
    <w:rsid w:val="00892748"/>
    <w:rsid w:val="008A16C9"/>
    <w:rsid w:val="008A1E15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5156"/>
    <w:rsid w:val="009A078F"/>
    <w:rsid w:val="009A39B9"/>
    <w:rsid w:val="009A57DB"/>
    <w:rsid w:val="009A62C5"/>
    <w:rsid w:val="009A65C7"/>
    <w:rsid w:val="009B3853"/>
    <w:rsid w:val="009B63E1"/>
    <w:rsid w:val="009B6DBF"/>
    <w:rsid w:val="009C1B26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C2C"/>
    <w:rsid w:val="00A441DE"/>
    <w:rsid w:val="00A449AA"/>
    <w:rsid w:val="00A47A15"/>
    <w:rsid w:val="00A5075E"/>
    <w:rsid w:val="00A51C2D"/>
    <w:rsid w:val="00A51DD0"/>
    <w:rsid w:val="00A56545"/>
    <w:rsid w:val="00A675B5"/>
    <w:rsid w:val="00A72651"/>
    <w:rsid w:val="00A75162"/>
    <w:rsid w:val="00A8018A"/>
    <w:rsid w:val="00A817C3"/>
    <w:rsid w:val="00A822B9"/>
    <w:rsid w:val="00A83609"/>
    <w:rsid w:val="00A8465B"/>
    <w:rsid w:val="00A91A20"/>
    <w:rsid w:val="00A922F9"/>
    <w:rsid w:val="00A94AFE"/>
    <w:rsid w:val="00A96931"/>
    <w:rsid w:val="00AA39D5"/>
    <w:rsid w:val="00AA4BBC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EA"/>
    <w:rsid w:val="00AF17A3"/>
    <w:rsid w:val="00AF3682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37D5"/>
    <w:rsid w:val="00B257AE"/>
    <w:rsid w:val="00B26BF1"/>
    <w:rsid w:val="00B26F8D"/>
    <w:rsid w:val="00B30A35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63732"/>
    <w:rsid w:val="00B675AF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905E4"/>
    <w:rsid w:val="00C919DA"/>
    <w:rsid w:val="00C93A77"/>
    <w:rsid w:val="00C95F70"/>
    <w:rsid w:val="00CA4F7B"/>
    <w:rsid w:val="00CA5D81"/>
    <w:rsid w:val="00CA6347"/>
    <w:rsid w:val="00CA77B9"/>
    <w:rsid w:val="00CB116B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BE9"/>
    <w:rsid w:val="00CE273C"/>
    <w:rsid w:val="00CE571D"/>
    <w:rsid w:val="00CE59A2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5BB1"/>
    <w:rsid w:val="00D2679E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3B29"/>
    <w:rsid w:val="00D6494D"/>
    <w:rsid w:val="00D652AD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3E3E"/>
    <w:rsid w:val="00DB4391"/>
    <w:rsid w:val="00DB5E42"/>
    <w:rsid w:val="00DB74F9"/>
    <w:rsid w:val="00DC16CE"/>
    <w:rsid w:val="00DC29AC"/>
    <w:rsid w:val="00DC4E29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602E7"/>
    <w:rsid w:val="00E64280"/>
    <w:rsid w:val="00E71C87"/>
    <w:rsid w:val="00E75B70"/>
    <w:rsid w:val="00E84933"/>
    <w:rsid w:val="00E85499"/>
    <w:rsid w:val="00E86594"/>
    <w:rsid w:val="00E86C2A"/>
    <w:rsid w:val="00E919B1"/>
    <w:rsid w:val="00E922EA"/>
    <w:rsid w:val="00E9387D"/>
    <w:rsid w:val="00E93C39"/>
    <w:rsid w:val="00E9494E"/>
    <w:rsid w:val="00EA6D34"/>
    <w:rsid w:val="00EB1E54"/>
    <w:rsid w:val="00EB4AFC"/>
    <w:rsid w:val="00EB6846"/>
    <w:rsid w:val="00EC31D9"/>
    <w:rsid w:val="00EC58A3"/>
    <w:rsid w:val="00EC6A28"/>
    <w:rsid w:val="00ED17D8"/>
    <w:rsid w:val="00ED29A2"/>
    <w:rsid w:val="00ED7A0E"/>
    <w:rsid w:val="00EE2A3A"/>
    <w:rsid w:val="00EE3661"/>
    <w:rsid w:val="00EE4F87"/>
    <w:rsid w:val="00EF2614"/>
    <w:rsid w:val="00EF330D"/>
    <w:rsid w:val="00EF6750"/>
    <w:rsid w:val="00F02CA7"/>
    <w:rsid w:val="00F05938"/>
    <w:rsid w:val="00F07A9C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775F"/>
    <w:rsid w:val="00F52F7F"/>
    <w:rsid w:val="00F542EF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6101"/>
    <w:rsid w:val="00FD6910"/>
    <w:rsid w:val="00FE1566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.cn/aex4J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hyperlink" Target="http://t.cn/aex4JF" TargetMode="External"/><Relationship Id="rId34" Type="http://schemas.openxmlformats.org/officeDocument/2006/relationships/hyperlink" Target="mailto:wb_pay_kf@vip.sina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t.cn/aex4JF" TargetMode="External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://t.cn/aex4JF" TargetMode="Externa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sinaweibosdk/weibo_android_sdk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t.cn/aex4J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mobileresearch/weibo_android_sd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hyperlink" Target="https://github.com/sinaweibosdk/weibo_android_sdk/blob/master/%E5%B8%B8%E8%A7%81%E9%97%AE%E9%A2%98%20FAQ.md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api.weibo.com/oauth2/default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BA7910-1350-4EF8-9197-A2DE213C1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39</Pages>
  <Words>3283</Words>
  <Characters>18716</Characters>
  <Application>Microsoft Office Word</Application>
  <DocSecurity>0</DocSecurity>
  <Lines>155</Lines>
  <Paragraphs>43</Paragraphs>
  <ScaleCrop>false</ScaleCrop>
  <Company/>
  <LinksUpToDate>false</LinksUpToDate>
  <CharactersWithSpaces>21956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1984</cp:revision>
  <cp:lastPrinted>2015-08-12T06:54:00Z</cp:lastPrinted>
  <dcterms:created xsi:type="dcterms:W3CDTF">2015-03-19T07:45:00Z</dcterms:created>
  <dcterms:modified xsi:type="dcterms:W3CDTF">2015-08-12T06:54:00Z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